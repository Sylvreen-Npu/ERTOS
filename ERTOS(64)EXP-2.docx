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7BBC5E4" w14:textId="77777777" w:rsidR="00A11E21" w:rsidRDefault="00A11E21" w:rsidP="00561602">
      <w:pPr>
        <w:spacing w:after="0" w:line="360" w:lineRule="auto"/>
        <w:jc w:val="center"/>
        <w:rPr>
          <w:rFonts w:ascii="Times New Roman" w:hAnsi="Times New Roman"/>
          <w:b/>
          <w:sz w:val="28"/>
          <w:szCs w:val="28"/>
        </w:rPr>
      </w:pPr>
    </w:p>
    <w:p w14:paraId="49A3656A" w14:textId="77777777" w:rsidR="00A11E21" w:rsidRDefault="00A11E21" w:rsidP="00561602">
      <w:pPr>
        <w:spacing w:after="0" w:line="360" w:lineRule="auto"/>
        <w:jc w:val="center"/>
        <w:rPr>
          <w:rFonts w:ascii="Times New Roman" w:hAnsi="Times New Roman"/>
          <w:b/>
          <w:sz w:val="28"/>
          <w:szCs w:val="28"/>
        </w:rPr>
      </w:pPr>
    </w:p>
    <w:p w14:paraId="1C766615" w14:textId="77777777" w:rsidR="00A11E21" w:rsidRDefault="00A11E21" w:rsidP="00561602">
      <w:pPr>
        <w:spacing w:after="0" w:line="360" w:lineRule="auto"/>
        <w:jc w:val="center"/>
        <w:rPr>
          <w:rFonts w:ascii="Times New Roman" w:hAnsi="Times New Roman"/>
          <w:b/>
          <w:sz w:val="28"/>
          <w:szCs w:val="28"/>
        </w:rPr>
      </w:pPr>
    </w:p>
    <w:p w14:paraId="0536ED8D" w14:textId="77777777" w:rsidR="00A11E21" w:rsidRDefault="00A11E21" w:rsidP="00561602">
      <w:pPr>
        <w:spacing w:after="0" w:line="360" w:lineRule="auto"/>
        <w:jc w:val="center"/>
        <w:rPr>
          <w:rFonts w:ascii="Times New Roman" w:hAnsi="Times New Roman"/>
          <w:b/>
          <w:sz w:val="28"/>
          <w:szCs w:val="28"/>
        </w:rPr>
      </w:pPr>
    </w:p>
    <w:p w14:paraId="2743FD5C" w14:textId="77777777" w:rsidR="00A11E21" w:rsidRDefault="00A11E21" w:rsidP="00561602">
      <w:pPr>
        <w:spacing w:after="0" w:line="360" w:lineRule="auto"/>
        <w:jc w:val="center"/>
        <w:rPr>
          <w:rFonts w:ascii="Times New Roman" w:hAnsi="Times New Roman"/>
          <w:b/>
          <w:sz w:val="28"/>
          <w:szCs w:val="28"/>
        </w:rPr>
      </w:pPr>
    </w:p>
    <w:p w14:paraId="765B82AB" w14:textId="77777777" w:rsidR="00A11E21" w:rsidRDefault="00A11E21" w:rsidP="00561602">
      <w:pPr>
        <w:spacing w:after="0" w:line="360" w:lineRule="auto"/>
        <w:jc w:val="center"/>
        <w:rPr>
          <w:rFonts w:ascii="Times New Roman" w:hAnsi="Times New Roman"/>
          <w:b/>
          <w:sz w:val="28"/>
          <w:szCs w:val="28"/>
        </w:rPr>
      </w:pPr>
    </w:p>
    <w:p w14:paraId="2FB0C891" w14:textId="77777777" w:rsidR="00A11E21" w:rsidRDefault="00A11E21" w:rsidP="00561602">
      <w:pPr>
        <w:spacing w:after="0" w:line="360" w:lineRule="auto"/>
        <w:jc w:val="center"/>
        <w:rPr>
          <w:rFonts w:ascii="Times New Roman" w:hAnsi="Times New Roman"/>
          <w:b/>
          <w:sz w:val="28"/>
          <w:szCs w:val="28"/>
        </w:rPr>
      </w:pPr>
    </w:p>
    <w:p w14:paraId="2C0B32A0" w14:textId="77777777" w:rsidR="00A11E21" w:rsidRDefault="00A11E21" w:rsidP="00561602">
      <w:pPr>
        <w:spacing w:after="0" w:line="360" w:lineRule="auto"/>
        <w:jc w:val="center"/>
        <w:rPr>
          <w:rFonts w:ascii="Times New Roman" w:hAnsi="Times New Roman"/>
          <w:b/>
          <w:sz w:val="28"/>
          <w:szCs w:val="28"/>
        </w:rPr>
      </w:pPr>
    </w:p>
    <w:p w14:paraId="44A1F6B2" w14:textId="77777777" w:rsidR="00A11E21" w:rsidRDefault="00A11E21" w:rsidP="00561602">
      <w:pPr>
        <w:spacing w:after="0" w:line="360" w:lineRule="auto"/>
        <w:jc w:val="center"/>
        <w:rPr>
          <w:rFonts w:ascii="Times New Roman" w:hAnsi="Times New Roman"/>
          <w:b/>
          <w:sz w:val="28"/>
          <w:szCs w:val="28"/>
        </w:rPr>
      </w:pPr>
    </w:p>
    <w:p w14:paraId="1481EAF3" w14:textId="77777777" w:rsidR="00A11E21" w:rsidRDefault="00A11E21" w:rsidP="00561602">
      <w:pPr>
        <w:spacing w:after="0" w:line="360" w:lineRule="auto"/>
        <w:jc w:val="center"/>
        <w:rPr>
          <w:rFonts w:ascii="Times New Roman" w:hAnsi="Times New Roman"/>
          <w:b/>
          <w:sz w:val="28"/>
          <w:szCs w:val="28"/>
        </w:rPr>
      </w:pPr>
    </w:p>
    <w:p w14:paraId="571F2F69" w14:textId="77777777" w:rsidR="00A139C7" w:rsidRDefault="00A139C7" w:rsidP="00561602">
      <w:pPr>
        <w:spacing w:after="0" w:line="360" w:lineRule="auto"/>
        <w:jc w:val="center"/>
        <w:rPr>
          <w:rFonts w:ascii="Times New Roman" w:hAnsi="Times New Roman"/>
          <w:b/>
          <w:sz w:val="28"/>
          <w:szCs w:val="28"/>
        </w:rPr>
      </w:pPr>
    </w:p>
    <w:p w14:paraId="626AC5C1" w14:textId="77777777" w:rsidR="00A139C7" w:rsidRDefault="00A139C7" w:rsidP="00561602">
      <w:pPr>
        <w:spacing w:after="0" w:line="360" w:lineRule="auto"/>
        <w:jc w:val="center"/>
        <w:rPr>
          <w:rFonts w:ascii="Times New Roman" w:hAnsi="Times New Roman"/>
          <w:b/>
          <w:sz w:val="28"/>
          <w:szCs w:val="28"/>
        </w:rPr>
      </w:pPr>
    </w:p>
    <w:p w14:paraId="35316B8F" w14:textId="77777777" w:rsidR="00A139C7" w:rsidRDefault="00A139C7" w:rsidP="00561602">
      <w:pPr>
        <w:spacing w:after="0" w:line="360" w:lineRule="auto"/>
        <w:jc w:val="center"/>
        <w:rPr>
          <w:rFonts w:ascii="Times New Roman" w:hAnsi="Times New Roman"/>
          <w:b/>
          <w:sz w:val="28"/>
          <w:szCs w:val="28"/>
        </w:rPr>
      </w:pPr>
    </w:p>
    <w:p w14:paraId="43F81CBF" w14:textId="77777777" w:rsidR="00B64DE2" w:rsidRDefault="00B64DE2" w:rsidP="00561602">
      <w:pPr>
        <w:spacing w:after="0" w:line="360" w:lineRule="auto"/>
        <w:jc w:val="center"/>
        <w:rPr>
          <w:rFonts w:ascii="Times New Roman" w:hAnsi="Times New Roman"/>
          <w:b/>
          <w:sz w:val="28"/>
          <w:szCs w:val="28"/>
        </w:rPr>
      </w:pPr>
    </w:p>
    <w:p w14:paraId="2073B663" w14:textId="321801CA" w:rsidR="00561602" w:rsidRPr="00D51BF8" w:rsidRDefault="004A7B10" w:rsidP="00561602">
      <w:pPr>
        <w:spacing w:after="0" w:line="360" w:lineRule="auto"/>
        <w:jc w:val="center"/>
        <w:rPr>
          <w:rFonts w:ascii="Times New Roman" w:hAnsi="Times New Roman"/>
          <w:b/>
          <w:sz w:val="28"/>
          <w:szCs w:val="28"/>
        </w:rPr>
      </w:pPr>
      <w:r>
        <w:rPr>
          <w:rFonts w:ascii="Times New Roman" w:hAnsi="Times New Roman"/>
          <w:b/>
          <w:sz w:val="28"/>
          <w:szCs w:val="28"/>
        </w:rPr>
        <w:t>EXPERIMENT NO.</w:t>
      </w:r>
      <w:r w:rsidR="008A5ECC">
        <w:rPr>
          <w:rFonts w:ascii="Times New Roman" w:hAnsi="Times New Roman"/>
          <w:b/>
          <w:sz w:val="28"/>
          <w:szCs w:val="28"/>
        </w:rPr>
        <w:t>2</w:t>
      </w:r>
    </w:p>
    <w:p w14:paraId="6EA474EF" w14:textId="1A75EA0D" w:rsidR="008A5ECC" w:rsidRPr="008A5ECC" w:rsidRDefault="00485455" w:rsidP="008A5ECC">
      <w:pPr>
        <w:tabs>
          <w:tab w:val="left" w:pos="2625"/>
        </w:tabs>
        <w:spacing w:after="0" w:line="360" w:lineRule="auto"/>
        <w:rPr>
          <w:rFonts w:ascii="Times New Roman" w:hAnsi="Times New Roman"/>
          <w:b/>
          <w:bCs/>
          <w:sz w:val="24"/>
          <w:szCs w:val="24"/>
          <w:lang w:val="en-IN"/>
        </w:rPr>
      </w:pPr>
      <w:r>
        <w:rPr>
          <w:rFonts w:ascii="Times New Roman" w:hAnsi="Times New Roman"/>
          <w:b/>
          <w:sz w:val="28"/>
          <w:szCs w:val="28"/>
        </w:rPr>
        <w:t xml:space="preserve">           </w:t>
      </w:r>
      <w:r w:rsidR="008A5ECC" w:rsidRPr="008A5ECC">
        <w:rPr>
          <w:rFonts w:ascii="Times New Roman" w:hAnsi="Times New Roman"/>
          <w:b/>
          <w:bCs/>
          <w:sz w:val="24"/>
          <w:szCs w:val="24"/>
          <w:lang w:val="en-IN"/>
        </w:rPr>
        <w:t>Interfacing DHT11 Temperature and Humidity Sensor with Arduino Uno</w:t>
      </w:r>
    </w:p>
    <w:p w14:paraId="1228B621" w14:textId="3626F028" w:rsidR="00561602" w:rsidRPr="00485455" w:rsidRDefault="00561602" w:rsidP="00561602">
      <w:pPr>
        <w:spacing w:after="0" w:line="360" w:lineRule="auto"/>
        <w:rPr>
          <w:rFonts w:ascii="Times New Roman" w:hAnsi="Times New Roman"/>
          <w:b/>
          <w:sz w:val="28"/>
          <w:szCs w:val="28"/>
        </w:rPr>
      </w:pPr>
    </w:p>
    <w:p w14:paraId="3EDFD260" w14:textId="77777777" w:rsidR="00561602" w:rsidRPr="00485455" w:rsidRDefault="00561602" w:rsidP="00561602">
      <w:pPr>
        <w:spacing w:after="0" w:line="360" w:lineRule="auto"/>
        <w:rPr>
          <w:rFonts w:ascii="Times New Roman" w:hAnsi="Times New Roman"/>
          <w:b/>
          <w:sz w:val="28"/>
          <w:szCs w:val="28"/>
        </w:rPr>
      </w:pPr>
    </w:p>
    <w:p w14:paraId="2B96842B" w14:textId="77777777" w:rsidR="00561602" w:rsidRDefault="00561602" w:rsidP="00561602">
      <w:pPr>
        <w:spacing w:after="0" w:line="360" w:lineRule="auto"/>
        <w:rPr>
          <w:rFonts w:ascii="Times New Roman" w:hAnsi="Times New Roman"/>
          <w:b/>
          <w:sz w:val="24"/>
          <w:szCs w:val="24"/>
        </w:rPr>
      </w:pPr>
    </w:p>
    <w:p w14:paraId="4859308D" w14:textId="77777777" w:rsidR="00561602" w:rsidRDefault="00561602" w:rsidP="00561602">
      <w:pPr>
        <w:spacing w:after="0" w:line="360" w:lineRule="auto"/>
        <w:rPr>
          <w:rFonts w:ascii="Times New Roman" w:hAnsi="Times New Roman"/>
          <w:b/>
          <w:sz w:val="24"/>
          <w:szCs w:val="24"/>
        </w:rPr>
      </w:pPr>
    </w:p>
    <w:p w14:paraId="20A85D47" w14:textId="77777777" w:rsidR="00561602" w:rsidRDefault="00561602" w:rsidP="00561602">
      <w:pPr>
        <w:spacing w:after="0" w:line="360" w:lineRule="auto"/>
        <w:rPr>
          <w:rFonts w:ascii="Times New Roman" w:hAnsi="Times New Roman"/>
          <w:b/>
          <w:sz w:val="24"/>
          <w:szCs w:val="24"/>
        </w:rPr>
      </w:pPr>
    </w:p>
    <w:p w14:paraId="760F2E47" w14:textId="77777777" w:rsidR="00561602" w:rsidRDefault="00561602" w:rsidP="00561602">
      <w:pPr>
        <w:spacing w:after="0" w:line="360" w:lineRule="auto"/>
        <w:rPr>
          <w:rFonts w:ascii="Times New Roman" w:hAnsi="Times New Roman"/>
          <w:b/>
          <w:sz w:val="24"/>
          <w:szCs w:val="24"/>
        </w:rPr>
      </w:pPr>
    </w:p>
    <w:p w14:paraId="3F6F508E" w14:textId="77777777" w:rsidR="00561602" w:rsidRDefault="00561602" w:rsidP="00561602">
      <w:pPr>
        <w:spacing w:after="0" w:line="360" w:lineRule="auto"/>
        <w:rPr>
          <w:rFonts w:ascii="Times New Roman" w:hAnsi="Times New Roman"/>
          <w:b/>
          <w:sz w:val="24"/>
          <w:szCs w:val="24"/>
        </w:rPr>
      </w:pPr>
    </w:p>
    <w:p w14:paraId="2C722DAE" w14:textId="77777777" w:rsidR="00561602" w:rsidRDefault="00561602" w:rsidP="00561602">
      <w:pPr>
        <w:spacing w:after="0" w:line="360" w:lineRule="auto"/>
        <w:jc w:val="center"/>
        <w:rPr>
          <w:rFonts w:ascii="Times New Roman" w:hAnsi="Times New Roman"/>
          <w:b/>
          <w:sz w:val="28"/>
          <w:szCs w:val="28"/>
        </w:rPr>
      </w:pPr>
    </w:p>
    <w:p w14:paraId="334F3ABD" w14:textId="77777777" w:rsidR="00561602" w:rsidRDefault="00561602" w:rsidP="00561602">
      <w:pPr>
        <w:spacing w:after="0" w:line="360" w:lineRule="auto"/>
        <w:rPr>
          <w:rFonts w:ascii="Times New Roman" w:hAnsi="Times New Roman"/>
          <w:b/>
          <w:sz w:val="24"/>
          <w:szCs w:val="24"/>
        </w:rPr>
      </w:pPr>
    </w:p>
    <w:p w14:paraId="018D25ED" w14:textId="77777777" w:rsidR="00561602" w:rsidRDefault="00561602" w:rsidP="00561602">
      <w:pPr>
        <w:spacing w:after="0" w:line="360" w:lineRule="auto"/>
        <w:rPr>
          <w:rFonts w:ascii="Times New Roman" w:hAnsi="Times New Roman"/>
          <w:b/>
          <w:sz w:val="24"/>
          <w:szCs w:val="24"/>
        </w:rPr>
      </w:pPr>
    </w:p>
    <w:p w14:paraId="1EF4B098" w14:textId="77777777" w:rsidR="00561602" w:rsidRDefault="00561602" w:rsidP="00561602">
      <w:pPr>
        <w:spacing w:after="0" w:line="360" w:lineRule="auto"/>
        <w:rPr>
          <w:rFonts w:ascii="Times New Roman" w:hAnsi="Times New Roman"/>
          <w:b/>
          <w:sz w:val="24"/>
          <w:szCs w:val="24"/>
        </w:rPr>
      </w:pPr>
    </w:p>
    <w:p w14:paraId="2C27733D" w14:textId="77777777" w:rsidR="00A11E21" w:rsidRDefault="00A11E21" w:rsidP="00561602">
      <w:pPr>
        <w:spacing w:after="0" w:line="360" w:lineRule="auto"/>
        <w:rPr>
          <w:rFonts w:ascii="Times New Roman" w:hAnsi="Times New Roman"/>
          <w:b/>
          <w:sz w:val="24"/>
          <w:szCs w:val="24"/>
        </w:rPr>
      </w:pPr>
    </w:p>
    <w:p w14:paraId="007CBD19" w14:textId="77777777" w:rsidR="00A11E21" w:rsidRDefault="00A11E21" w:rsidP="00561602">
      <w:pPr>
        <w:spacing w:after="0" w:line="360" w:lineRule="auto"/>
        <w:rPr>
          <w:rFonts w:ascii="Times New Roman" w:hAnsi="Times New Roman"/>
          <w:b/>
          <w:sz w:val="24"/>
          <w:szCs w:val="24"/>
        </w:rPr>
      </w:pPr>
    </w:p>
    <w:p w14:paraId="4C6F2051" w14:textId="77777777" w:rsidR="00A11E21" w:rsidRDefault="00A11E21" w:rsidP="00561602">
      <w:pPr>
        <w:spacing w:after="0" w:line="360" w:lineRule="auto"/>
        <w:rPr>
          <w:rFonts w:ascii="Times New Roman" w:hAnsi="Times New Roman"/>
          <w:b/>
          <w:sz w:val="24"/>
          <w:szCs w:val="24"/>
        </w:rPr>
      </w:pPr>
    </w:p>
    <w:p w14:paraId="5E379669" w14:textId="77777777" w:rsidR="00A11E21" w:rsidRDefault="00A11E21" w:rsidP="00561602">
      <w:pPr>
        <w:spacing w:after="0" w:line="360" w:lineRule="auto"/>
        <w:rPr>
          <w:rFonts w:ascii="Times New Roman" w:hAnsi="Times New Roman"/>
          <w:b/>
          <w:sz w:val="24"/>
          <w:szCs w:val="24"/>
        </w:rPr>
      </w:pPr>
    </w:p>
    <w:p w14:paraId="159212B6" w14:textId="77777777" w:rsidR="00485455" w:rsidRDefault="00485455" w:rsidP="00485455">
      <w:pPr>
        <w:tabs>
          <w:tab w:val="left" w:pos="2625"/>
        </w:tabs>
        <w:spacing w:after="0" w:line="360" w:lineRule="auto"/>
        <w:rPr>
          <w:rFonts w:ascii="Times New Roman" w:hAnsi="Times New Roman"/>
          <w:b/>
          <w:bCs/>
          <w:sz w:val="24"/>
          <w:szCs w:val="24"/>
          <w:lang w:val="en-IN"/>
        </w:rPr>
      </w:pPr>
    </w:p>
    <w:p w14:paraId="0F1ECB4C" w14:textId="77777777" w:rsidR="00165B52" w:rsidRPr="00165B52" w:rsidRDefault="00165B52" w:rsidP="00165B52">
      <w:pPr>
        <w:tabs>
          <w:tab w:val="left" w:pos="2625"/>
        </w:tabs>
        <w:spacing w:after="0" w:line="360" w:lineRule="auto"/>
        <w:rPr>
          <w:rFonts w:ascii="Times New Roman" w:hAnsi="Times New Roman"/>
          <w:b/>
          <w:bCs/>
          <w:sz w:val="24"/>
          <w:szCs w:val="24"/>
        </w:rPr>
      </w:pPr>
      <w:r w:rsidRPr="00165B52">
        <w:rPr>
          <w:rFonts w:ascii="Times New Roman" w:hAnsi="Times New Roman"/>
          <w:b/>
          <w:bCs/>
          <w:sz w:val="24"/>
          <w:szCs w:val="24"/>
        </w:rPr>
        <w:lastRenderedPageBreak/>
        <w:t>Name: Adil Arkate                                                               Batch:B3</w:t>
      </w:r>
    </w:p>
    <w:p w14:paraId="2B69DD21" w14:textId="2A79696E" w:rsidR="00165B52" w:rsidRPr="00165B52" w:rsidRDefault="00165B52" w:rsidP="00165B52">
      <w:pPr>
        <w:tabs>
          <w:tab w:val="left" w:pos="2625"/>
        </w:tabs>
        <w:spacing w:after="0" w:line="360" w:lineRule="auto"/>
        <w:rPr>
          <w:rFonts w:ascii="Times New Roman" w:hAnsi="Times New Roman"/>
          <w:b/>
          <w:bCs/>
          <w:sz w:val="24"/>
          <w:szCs w:val="24"/>
        </w:rPr>
      </w:pPr>
      <w:r w:rsidRPr="00165B52">
        <w:rPr>
          <w:rFonts w:ascii="Times New Roman" w:hAnsi="Times New Roman"/>
          <w:b/>
          <w:bCs/>
          <w:sz w:val="24"/>
          <w:szCs w:val="24"/>
        </w:rPr>
        <w:t xml:space="preserve">Roll No.:224A7064                                                             </w:t>
      </w:r>
      <w:r w:rsidR="00B00D46">
        <w:rPr>
          <w:rFonts w:ascii="Times New Roman" w:hAnsi="Times New Roman"/>
          <w:b/>
          <w:bCs/>
          <w:sz w:val="24"/>
          <w:szCs w:val="24"/>
        </w:rPr>
        <w:t xml:space="preserve">   Date:15/1/26</w:t>
      </w:r>
    </w:p>
    <w:p w14:paraId="494E9F9F" w14:textId="77777777" w:rsidR="00165B52" w:rsidRDefault="00165B52" w:rsidP="00485455">
      <w:pPr>
        <w:tabs>
          <w:tab w:val="left" w:pos="2625"/>
        </w:tabs>
        <w:spacing w:after="0" w:line="360" w:lineRule="auto"/>
        <w:rPr>
          <w:rFonts w:ascii="Times New Roman" w:hAnsi="Times New Roman"/>
          <w:b/>
          <w:bCs/>
          <w:sz w:val="24"/>
          <w:szCs w:val="24"/>
          <w:lang w:val="en-IN"/>
        </w:rPr>
      </w:pPr>
    </w:p>
    <w:p w14:paraId="032FB324" w14:textId="37FC1D79" w:rsidR="008A5ECC" w:rsidRPr="008A5ECC" w:rsidRDefault="008A5ECC" w:rsidP="008A5ECC">
      <w:pPr>
        <w:tabs>
          <w:tab w:val="left" w:pos="2625"/>
        </w:tabs>
        <w:spacing w:after="0" w:line="360" w:lineRule="auto"/>
        <w:rPr>
          <w:rFonts w:ascii="Times New Roman" w:hAnsi="Times New Roman"/>
          <w:b/>
          <w:bCs/>
          <w:sz w:val="24"/>
          <w:szCs w:val="24"/>
          <w:lang w:val="en-IN"/>
        </w:rPr>
      </w:pPr>
      <w:r w:rsidRPr="008A5ECC">
        <w:rPr>
          <w:rFonts w:ascii="Times New Roman" w:hAnsi="Times New Roman"/>
          <w:b/>
          <w:bCs/>
          <w:sz w:val="24"/>
          <w:szCs w:val="24"/>
          <w:lang w:val="en-IN"/>
        </w:rPr>
        <w:t>Aim</w:t>
      </w:r>
      <w:r>
        <w:rPr>
          <w:rFonts w:ascii="Times New Roman" w:hAnsi="Times New Roman"/>
          <w:b/>
          <w:bCs/>
          <w:sz w:val="24"/>
          <w:szCs w:val="24"/>
          <w:lang w:val="en-IN"/>
        </w:rPr>
        <w:t xml:space="preserve"> : </w:t>
      </w:r>
      <w:r w:rsidRPr="008A5ECC">
        <w:rPr>
          <w:rFonts w:ascii="Times New Roman" w:hAnsi="Times New Roman"/>
          <w:sz w:val="24"/>
          <w:szCs w:val="24"/>
          <w:lang w:val="en-IN"/>
        </w:rPr>
        <w:t>To interface the DHT11 temperature and humidity sensor with Arduino Uno and display the measured temperature and relative humidity on the Serial Monitor.</w:t>
      </w:r>
    </w:p>
    <w:p w14:paraId="57F82B04" w14:textId="46C0D74E" w:rsidR="008A5ECC" w:rsidRPr="008A5ECC" w:rsidRDefault="008A5ECC" w:rsidP="008A5ECC">
      <w:pPr>
        <w:tabs>
          <w:tab w:val="left" w:pos="2625"/>
        </w:tabs>
        <w:spacing w:after="0" w:line="360" w:lineRule="auto"/>
        <w:rPr>
          <w:rFonts w:ascii="Times New Roman" w:hAnsi="Times New Roman"/>
          <w:b/>
          <w:bCs/>
          <w:sz w:val="24"/>
          <w:szCs w:val="24"/>
          <w:lang w:val="en-IN"/>
        </w:rPr>
      </w:pPr>
    </w:p>
    <w:p w14:paraId="66972879" w14:textId="45DB4DF8" w:rsidR="008A5ECC" w:rsidRPr="008A5ECC" w:rsidRDefault="008A5ECC" w:rsidP="008A5ECC">
      <w:pPr>
        <w:tabs>
          <w:tab w:val="left" w:pos="2625"/>
        </w:tabs>
        <w:spacing w:after="0" w:line="360" w:lineRule="auto"/>
        <w:rPr>
          <w:rFonts w:ascii="Times New Roman" w:hAnsi="Times New Roman"/>
          <w:b/>
          <w:bCs/>
          <w:sz w:val="24"/>
          <w:szCs w:val="24"/>
          <w:lang w:val="en-IN"/>
        </w:rPr>
      </w:pPr>
      <w:r w:rsidRPr="008A5ECC">
        <w:rPr>
          <w:rFonts w:ascii="Times New Roman" w:hAnsi="Times New Roman"/>
          <w:b/>
          <w:bCs/>
          <w:sz w:val="24"/>
          <w:szCs w:val="24"/>
          <w:lang w:val="en-IN"/>
        </w:rPr>
        <w:t>Apparatus / Components Required</w:t>
      </w:r>
      <w:r w:rsidR="00F005A2">
        <w:rPr>
          <w:rFonts w:ascii="Times New Roman" w:hAnsi="Times New Roman"/>
          <w:b/>
          <w:bCs/>
          <w:sz w:val="24"/>
          <w:szCs w:val="24"/>
          <w:lang w:val="en-IN"/>
        </w:rPr>
        <w:t xml:space="preserve"> :</w:t>
      </w:r>
    </w:p>
    <w:p w14:paraId="4FF889A4" w14:textId="77777777" w:rsidR="008A5ECC" w:rsidRPr="00F005A2" w:rsidRDefault="008A5ECC" w:rsidP="008A5ECC">
      <w:pPr>
        <w:numPr>
          <w:ilvl w:val="0"/>
          <w:numId w:val="31"/>
        </w:numPr>
        <w:tabs>
          <w:tab w:val="left" w:pos="2625"/>
        </w:tabs>
        <w:spacing w:after="0" w:line="360" w:lineRule="auto"/>
        <w:rPr>
          <w:rFonts w:ascii="Times New Roman" w:hAnsi="Times New Roman"/>
          <w:sz w:val="24"/>
          <w:szCs w:val="24"/>
          <w:lang w:val="en-IN"/>
        </w:rPr>
      </w:pPr>
      <w:r w:rsidRPr="00F005A2">
        <w:rPr>
          <w:rFonts w:ascii="Times New Roman" w:hAnsi="Times New Roman"/>
          <w:sz w:val="24"/>
          <w:szCs w:val="24"/>
          <w:lang w:val="en-IN"/>
        </w:rPr>
        <w:t>Arduino Uno</w:t>
      </w:r>
    </w:p>
    <w:p w14:paraId="0CC530B2" w14:textId="77777777" w:rsidR="008A5ECC" w:rsidRPr="00F005A2" w:rsidRDefault="008A5ECC" w:rsidP="008A5ECC">
      <w:pPr>
        <w:numPr>
          <w:ilvl w:val="0"/>
          <w:numId w:val="31"/>
        </w:numPr>
        <w:tabs>
          <w:tab w:val="left" w:pos="2625"/>
        </w:tabs>
        <w:spacing w:after="0" w:line="360" w:lineRule="auto"/>
        <w:rPr>
          <w:rFonts w:ascii="Times New Roman" w:hAnsi="Times New Roman"/>
          <w:sz w:val="24"/>
          <w:szCs w:val="24"/>
          <w:lang w:val="en-IN"/>
        </w:rPr>
      </w:pPr>
      <w:r w:rsidRPr="00F005A2">
        <w:rPr>
          <w:rFonts w:ascii="Times New Roman" w:hAnsi="Times New Roman"/>
          <w:sz w:val="24"/>
          <w:szCs w:val="24"/>
          <w:lang w:val="en-IN"/>
        </w:rPr>
        <w:t>DHT11 Temperature &amp; Humidity Sensor</w:t>
      </w:r>
    </w:p>
    <w:p w14:paraId="03E9E785" w14:textId="77777777" w:rsidR="008A5ECC" w:rsidRPr="00F005A2" w:rsidRDefault="008A5ECC" w:rsidP="008A5ECC">
      <w:pPr>
        <w:numPr>
          <w:ilvl w:val="0"/>
          <w:numId w:val="31"/>
        </w:numPr>
        <w:tabs>
          <w:tab w:val="left" w:pos="2625"/>
        </w:tabs>
        <w:spacing w:after="0" w:line="360" w:lineRule="auto"/>
        <w:rPr>
          <w:rFonts w:ascii="Times New Roman" w:hAnsi="Times New Roman"/>
          <w:sz w:val="24"/>
          <w:szCs w:val="24"/>
          <w:lang w:val="en-IN"/>
        </w:rPr>
      </w:pPr>
      <w:r w:rsidRPr="00F005A2">
        <w:rPr>
          <w:rFonts w:ascii="Times New Roman" w:hAnsi="Times New Roman"/>
          <w:sz w:val="24"/>
          <w:szCs w:val="24"/>
          <w:lang w:val="en-IN"/>
        </w:rPr>
        <w:t xml:space="preserve">10 </w:t>
      </w:r>
      <w:proofErr w:type="spellStart"/>
      <w:r w:rsidRPr="00F005A2">
        <w:rPr>
          <w:rFonts w:ascii="Times New Roman" w:hAnsi="Times New Roman"/>
          <w:sz w:val="24"/>
          <w:szCs w:val="24"/>
          <w:lang w:val="en-IN"/>
        </w:rPr>
        <w:t>kΩ</w:t>
      </w:r>
      <w:proofErr w:type="spellEnd"/>
      <w:r w:rsidRPr="00F005A2">
        <w:rPr>
          <w:rFonts w:ascii="Times New Roman" w:hAnsi="Times New Roman"/>
          <w:sz w:val="24"/>
          <w:szCs w:val="24"/>
          <w:lang w:val="en-IN"/>
        </w:rPr>
        <w:t xml:space="preserve"> Pull-up Resistor (if not using DHT11 module)</w:t>
      </w:r>
    </w:p>
    <w:p w14:paraId="3F639E67" w14:textId="77777777" w:rsidR="008A5ECC" w:rsidRPr="00F005A2" w:rsidRDefault="008A5ECC" w:rsidP="008A5ECC">
      <w:pPr>
        <w:numPr>
          <w:ilvl w:val="0"/>
          <w:numId w:val="31"/>
        </w:numPr>
        <w:tabs>
          <w:tab w:val="left" w:pos="2625"/>
        </w:tabs>
        <w:spacing w:after="0" w:line="360" w:lineRule="auto"/>
        <w:rPr>
          <w:rFonts w:ascii="Times New Roman" w:hAnsi="Times New Roman"/>
          <w:sz w:val="24"/>
          <w:szCs w:val="24"/>
          <w:lang w:val="en-IN"/>
        </w:rPr>
      </w:pPr>
      <w:r w:rsidRPr="00F005A2">
        <w:rPr>
          <w:rFonts w:ascii="Times New Roman" w:hAnsi="Times New Roman"/>
          <w:sz w:val="24"/>
          <w:szCs w:val="24"/>
          <w:lang w:val="en-IN"/>
        </w:rPr>
        <w:t>Breadboard</w:t>
      </w:r>
    </w:p>
    <w:p w14:paraId="6BC09B06" w14:textId="77777777" w:rsidR="008A5ECC" w:rsidRPr="00F005A2" w:rsidRDefault="008A5ECC" w:rsidP="008A5ECC">
      <w:pPr>
        <w:numPr>
          <w:ilvl w:val="0"/>
          <w:numId w:val="31"/>
        </w:numPr>
        <w:tabs>
          <w:tab w:val="left" w:pos="2625"/>
        </w:tabs>
        <w:spacing w:after="0" w:line="360" w:lineRule="auto"/>
        <w:rPr>
          <w:rFonts w:ascii="Times New Roman" w:hAnsi="Times New Roman"/>
          <w:sz w:val="24"/>
          <w:szCs w:val="24"/>
          <w:lang w:val="en-IN"/>
        </w:rPr>
      </w:pPr>
      <w:r w:rsidRPr="00F005A2">
        <w:rPr>
          <w:rFonts w:ascii="Times New Roman" w:hAnsi="Times New Roman"/>
          <w:sz w:val="24"/>
          <w:szCs w:val="24"/>
          <w:lang w:val="en-IN"/>
        </w:rPr>
        <w:t>Connecting Wires</w:t>
      </w:r>
    </w:p>
    <w:p w14:paraId="57082B91" w14:textId="77777777" w:rsidR="008A5ECC" w:rsidRPr="00F005A2" w:rsidRDefault="008A5ECC" w:rsidP="008A5ECC">
      <w:pPr>
        <w:numPr>
          <w:ilvl w:val="0"/>
          <w:numId w:val="31"/>
        </w:numPr>
        <w:tabs>
          <w:tab w:val="left" w:pos="2625"/>
        </w:tabs>
        <w:spacing w:after="0" w:line="360" w:lineRule="auto"/>
        <w:rPr>
          <w:rFonts w:ascii="Times New Roman" w:hAnsi="Times New Roman"/>
          <w:sz w:val="24"/>
          <w:szCs w:val="24"/>
          <w:lang w:val="en-IN"/>
        </w:rPr>
      </w:pPr>
      <w:r w:rsidRPr="00F005A2">
        <w:rPr>
          <w:rFonts w:ascii="Times New Roman" w:hAnsi="Times New Roman"/>
          <w:sz w:val="24"/>
          <w:szCs w:val="24"/>
          <w:lang w:val="en-IN"/>
        </w:rPr>
        <w:t>USB Cable</w:t>
      </w:r>
    </w:p>
    <w:p w14:paraId="6F7C3336" w14:textId="77777777" w:rsidR="008A5ECC" w:rsidRPr="00F005A2" w:rsidRDefault="008A5ECC" w:rsidP="008A5ECC">
      <w:pPr>
        <w:numPr>
          <w:ilvl w:val="0"/>
          <w:numId w:val="31"/>
        </w:numPr>
        <w:tabs>
          <w:tab w:val="left" w:pos="2625"/>
        </w:tabs>
        <w:spacing w:after="0" w:line="360" w:lineRule="auto"/>
        <w:rPr>
          <w:rFonts w:ascii="Times New Roman" w:hAnsi="Times New Roman"/>
          <w:sz w:val="24"/>
          <w:szCs w:val="24"/>
          <w:lang w:val="en-IN"/>
        </w:rPr>
      </w:pPr>
      <w:r w:rsidRPr="00F005A2">
        <w:rPr>
          <w:rFonts w:ascii="Times New Roman" w:hAnsi="Times New Roman"/>
          <w:sz w:val="24"/>
          <w:szCs w:val="24"/>
          <w:lang w:val="en-IN"/>
        </w:rPr>
        <w:t>Arduino IDE (Software)</w:t>
      </w:r>
    </w:p>
    <w:p w14:paraId="0AC5A125" w14:textId="6F109583" w:rsidR="008A5ECC" w:rsidRPr="008A5ECC" w:rsidRDefault="008A5ECC" w:rsidP="008A5ECC">
      <w:pPr>
        <w:tabs>
          <w:tab w:val="left" w:pos="2625"/>
        </w:tabs>
        <w:spacing w:after="0" w:line="360" w:lineRule="auto"/>
        <w:rPr>
          <w:rFonts w:ascii="Times New Roman" w:hAnsi="Times New Roman"/>
          <w:b/>
          <w:bCs/>
          <w:sz w:val="24"/>
          <w:szCs w:val="24"/>
          <w:lang w:val="en-IN"/>
        </w:rPr>
      </w:pPr>
    </w:p>
    <w:p w14:paraId="5AC3CC1A" w14:textId="1D85869C" w:rsidR="008A5ECC" w:rsidRPr="008A5ECC" w:rsidRDefault="008A5ECC" w:rsidP="008A5ECC">
      <w:pPr>
        <w:tabs>
          <w:tab w:val="left" w:pos="2625"/>
        </w:tabs>
        <w:spacing w:after="0" w:line="360" w:lineRule="auto"/>
        <w:rPr>
          <w:rFonts w:ascii="Times New Roman" w:hAnsi="Times New Roman"/>
          <w:b/>
          <w:bCs/>
          <w:sz w:val="24"/>
          <w:szCs w:val="24"/>
          <w:lang w:val="en-IN"/>
        </w:rPr>
      </w:pPr>
      <w:r w:rsidRPr="008A5ECC">
        <w:rPr>
          <w:rFonts w:ascii="Times New Roman" w:hAnsi="Times New Roman"/>
          <w:b/>
          <w:bCs/>
          <w:sz w:val="24"/>
          <w:szCs w:val="24"/>
          <w:lang w:val="en-IN"/>
        </w:rPr>
        <w:t>Theory</w:t>
      </w:r>
      <w:r w:rsidR="00F005A2">
        <w:rPr>
          <w:rFonts w:ascii="Times New Roman" w:hAnsi="Times New Roman"/>
          <w:b/>
          <w:bCs/>
          <w:sz w:val="24"/>
          <w:szCs w:val="24"/>
          <w:lang w:val="en-IN"/>
        </w:rPr>
        <w:t xml:space="preserve"> :</w:t>
      </w:r>
    </w:p>
    <w:p w14:paraId="2479DC1C" w14:textId="77777777" w:rsidR="008A5ECC" w:rsidRPr="00F005A2" w:rsidRDefault="008A5ECC" w:rsidP="008A5ECC">
      <w:pPr>
        <w:tabs>
          <w:tab w:val="left" w:pos="2625"/>
        </w:tabs>
        <w:spacing w:after="0" w:line="360" w:lineRule="auto"/>
        <w:rPr>
          <w:rFonts w:ascii="Times New Roman" w:hAnsi="Times New Roman"/>
          <w:sz w:val="24"/>
          <w:szCs w:val="24"/>
          <w:lang w:val="en-IN"/>
        </w:rPr>
      </w:pPr>
      <w:r w:rsidRPr="00F005A2">
        <w:rPr>
          <w:rFonts w:ascii="Times New Roman" w:hAnsi="Times New Roman"/>
          <w:sz w:val="24"/>
          <w:szCs w:val="24"/>
          <w:lang w:val="en-IN"/>
        </w:rPr>
        <w:t>The DHT11 is a low-cost digital sensor used to measure temperature and relative humidity. It contains:</w:t>
      </w:r>
    </w:p>
    <w:p w14:paraId="71FDEFC4" w14:textId="77777777" w:rsidR="008A5ECC" w:rsidRPr="00F005A2" w:rsidRDefault="008A5ECC" w:rsidP="008A5ECC">
      <w:pPr>
        <w:numPr>
          <w:ilvl w:val="0"/>
          <w:numId w:val="32"/>
        </w:numPr>
        <w:tabs>
          <w:tab w:val="left" w:pos="2625"/>
        </w:tabs>
        <w:spacing w:after="0" w:line="360" w:lineRule="auto"/>
        <w:rPr>
          <w:rFonts w:ascii="Times New Roman" w:hAnsi="Times New Roman"/>
          <w:sz w:val="24"/>
          <w:szCs w:val="24"/>
          <w:lang w:val="en-IN"/>
        </w:rPr>
      </w:pPr>
      <w:r w:rsidRPr="00F005A2">
        <w:rPr>
          <w:rFonts w:ascii="Times New Roman" w:hAnsi="Times New Roman"/>
          <w:sz w:val="24"/>
          <w:szCs w:val="24"/>
          <w:lang w:val="en-IN"/>
        </w:rPr>
        <w:t>A capacitive humidity sensor</w:t>
      </w:r>
    </w:p>
    <w:p w14:paraId="35E42AFD" w14:textId="77777777" w:rsidR="008A5ECC" w:rsidRPr="00F005A2" w:rsidRDefault="008A5ECC" w:rsidP="008A5ECC">
      <w:pPr>
        <w:numPr>
          <w:ilvl w:val="0"/>
          <w:numId w:val="32"/>
        </w:numPr>
        <w:tabs>
          <w:tab w:val="left" w:pos="2625"/>
        </w:tabs>
        <w:spacing w:after="0" w:line="360" w:lineRule="auto"/>
        <w:rPr>
          <w:rFonts w:ascii="Times New Roman" w:hAnsi="Times New Roman"/>
          <w:sz w:val="24"/>
          <w:szCs w:val="24"/>
          <w:lang w:val="en-IN"/>
        </w:rPr>
      </w:pPr>
      <w:r w:rsidRPr="00F005A2">
        <w:rPr>
          <w:rFonts w:ascii="Times New Roman" w:hAnsi="Times New Roman"/>
          <w:sz w:val="24"/>
          <w:szCs w:val="24"/>
          <w:lang w:val="en-IN"/>
        </w:rPr>
        <w:t>A thermistor for temperature measurement</w:t>
      </w:r>
    </w:p>
    <w:p w14:paraId="0D51FE43" w14:textId="77777777" w:rsidR="008A5ECC" w:rsidRPr="00F005A2" w:rsidRDefault="008A5ECC" w:rsidP="008A5ECC">
      <w:pPr>
        <w:numPr>
          <w:ilvl w:val="0"/>
          <w:numId w:val="32"/>
        </w:numPr>
        <w:tabs>
          <w:tab w:val="left" w:pos="2625"/>
        </w:tabs>
        <w:spacing w:after="0" w:line="360" w:lineRule="auto"/>
        <w:rPr>
          <w:rFonts w:ascii="Times New Roman" w:hAnsi="Times New Roman"/>
          <w:sz w:val="24"/>
          <w:szCs w:val="24"/>
          <w:lang w:val="en-IN"/>
        </w:rPr>
      </w:pPr>
      <w:r w:rsidRPr="00F005A2">
        <w:rPr>
          <w:rFonts w:ascii="Times New Roman" w:hAnsi="Times New Roman"/>
          <w:sz w:val="24"/>
          <w:szCs w:val="24"/>
          <w:lang w:val="en-IN"/>
        </w:rPr>
        <w:t>An internal ADC and digital signal output</w:t>
      </w:r>
    </w:p>
    <w:p w14:paraId="1D93F55B" w14:textId="77777777" w:rsidR="008A5ECC" w:rsidRPr="00F005A2" w:rsidRDefault="008A5ECC" w:rsidP="008A5ECC">
      <w:pPr>
        <w:tabs>
          <w:tab w:val="left" w:pos="2625"/>
        </w:tabs>
        <w:spacing w:after="0" w:line="360" w:lineRule="auto"/>
        <w:rPr>
          <w:rFonts w:ascii="Times New Roman" w:hAnsi="Times New Roman"/>
          <w:sz w:val="24"/>
          <w:szCs w:val="24"/>
          <w:lang w:val="en-IN"/>
        </w:rPr>
      </w:pPr>
      <w:r w:rsidRPr="00F005A2">
        <w:rPr>
          <w:rFonts w:ascii="Times New Roman" w:hAnsi="Times New Roman"/>
          <w:sz w:val="24"/>
          <w:szCs w:val="24"/>
          <w:lang w:val="en-IN"/>
        </w:rPr>
        <w:t xml:space="preserve">The sensor communicates with the microcontroller using a single-wire serial communication protocol. The data is transmitted as a digital signal, making it less susceptible to noise compared to </w:t>
      </w:r>
      <w:proofErr w:type="spellStart"/>
      <w:r w:rsidRPr="00F005A2">
        <w:rPr>
          <w:rFonts w:ascii="Times New Roman" w:hAnsi="Times New Roman"/>
          <w:sz w:val="24"/>
          <w:szCs w:val="24"/>
          <w:lang w:val="en-IN"/>
        </w:rPr>
        <w:t>analog</w:t>
      </w:r>
      <w:proofErr w:type="spellEnd"/>
      <w:r w:rsidRPr="00F005A2">
        <w:rPr>
          <w:rFonts w:ascii="Times New Roman" w:hAnsi="Times New Roman"/>
          <w:sz w:val="24"/>
          <w:szCs w:val="24"/>
          <w:lang w:val="en-IN"/>
        </w:rPr>
        <w:t xml:space="preserve"> sensors.</w:t>
      </w:r>
    </w:p>
    <w:p w14:paraId="5038738F" w14:textId="77777777" w:rsidR="008A5ECC" w:rsidRPr="00F005A2" w:rsidRDefault="008A5ECC" w:rsidP="008A5ECC">
      <w:pPr>
        <w:tabs>
          <w:tab w:val="left" w:pos="2625"/>
        </w:tabs>
        <w:spacing w:after="0" w:line="360" w:lineRule="auto"/>
        <w:rPr>
          <w:rFonts w:ascii="Times New Roman" w:hAnsi="Times New Roman"/>
          <w:sz w:val="24"/>
          <w:szCs w:val="24"/>
          <w:lang w:val="en-IN"/>
        </w:rPr>
      </w:pPr>
      <w:r w:rsidRPr="00F005A2">
        <w:rPr>
          <w:rFonts w:ascii="Times New Roman" w:hAnsi="Times New Roman"/>
          <w:sz w:val="24"/>
          <w:szCs w:val="24"/>
          <w:lang w:val="en-IN"/>
        </w:rPr>
        <w:t>Specifications of DHT11:</w:t>
      </w:r>
    </w:p>
    <w:p w14:paraId="20B60413" w14:textId="77777777" w:rsidR="008A5ECC" w:rsidRPr="00F005A2" w:rsidRDefault="008A5ECC" w:rsidP="008A5ECC">
      <w:pPr>
        <w:numPr>
          <w:ilvl w:val="0"/>
          <w:numId w:val="33"/>
        </w:numPr>
        <w:tabs>
          <w:tab w:val="left" w:pos="2625"/>
        </w:tabs>
        <w:spacing w:after="0" w:line="360" w:lineRule="auto"/>
        <w:rPr>
          <w:rFonts w:ascii="Times New Roman" w:hAnsi="Times New Roman"/>
          <w:sz w:val="24"/>
          <w:szCs w:val="24"/>
          <w:lang w:val="en-IN"/>
        </w:rPr>
      </w:pPr>
      <w:r w:rsidRPr="00F005A2">
        <w:rPr>
          <w:rFonts w:ascii="Times New Roman" w:hAnsi="Times New Roman"/>
          <w:sz w:val="24"/>
          <w:szCs w:val="24"/>
          <w:lang w:val="en-IN"/>
        </w:rPr>
        <w:t>Temperature range: 0°C to 50°C</w:t>
      </w:r>
    </w:p>
    <w:p w14:paraId="01C71F8D" w14:textId="77777777" w:rsidR="008A5ECC" w:rsidRPr="00F005A2" w:rsidRDefault="008A5ECC" w:rsidP="008A5ECC">
      <w:pPr>
        <w:numPr>
          <w:ilvl w:val="0"/>
          <w:numId w:val="33"/>
        </w:numPr>
        <w:tabs>
          <w:tab w:val="left" w:pos="2625"/>
        </w:tabs>
        <w:spacing w:after="0" w:line="360" w:lineRule="auto"/>
        <w:rPr>
          <w:rFonts w:ascii="Times New Roman" w:hAnsi="Times New Roman"/>
          <w:sz w:val="24"/>
          <w:szCs w:val="24"/>
          <w:lang w:val="en-IN"/>
        </w:rPr>
      </w:pPr>
      <w:r w:rsidRPr="00F005A2">
        <w:rPr>
          <w:rFonts w:ascii="Times New Roman" w:hAnsi="Times New Roman"/>
          <w:sz w:val="24"/>
          <w:szCs w:val="24"/>
          <w:lang w:val="en-IN"/>
        </w:rPr>
        <w:t>Humidity range: 20% to 90% RH</w:t>
      </w:r>
    </w:p>
    <w:p w14:paraId="4F12251C" w14:textId="77777777" w:rsidR="008A5ECC" w:rsidRPr="00F005A2" w:rsidRDefault="008A5ECC" w:rsidP="008A5ECC">
      <w:pPr>
        <w:numPr>
          <w:ilvl w:val="0"/>
          <w:numId w:val="33"/>
        </w:numPr>
        <w:tabs>
          <w:tab w:val="left" w:pos="2625"/>
        </w:tabs>
        <w:spacing w:after="0" w:line="360" w:lineRule="auto"/>
        <w:rPr>
          <w:rFonts w:ascii="Times New Roman" w:hAnsi="Times New Roman"/>
          <w:sz w:val="24"/>
          <w:szCs w:val="24"/>
          <w:lang w:val="en-IN"/>
        </w:rPr>
      </w:pPr>
      <w:r w:rsidRPr="00F005A2">
        <w:rPr>
          <w:rFonts w:ascii="Times New Roman" w:hAnsi="Times New Roman"/>
          <w:sz w:val="24"/>
          <w:szCs w:val="24"/>
          <w:lang w:val="en-IN"/>
        </w:rPr>
        <w:t>Accuracy: ±2°C and ±5% RH</w:t>
      </w:r>
    </w:p>
    <w:p w14:paraId="0626888E" w14:textId="77777777" w:rsidR="008A5ECC" w:rsidRPr="00F005A2" w:rsidRDefault="008A5ECC" w:rsidP="008A5ECC">
      <w:pPr>
        <w:numPr>
          <w:ilvl w:val="0"/>
          <w:numId w:val="33"/>
        </w:numPr>
        <w:tabs>
          <w:tab w:val="left" w:pos="2625"/>
        </w:tabs>
        <w:spacing w:after="0" w:line="360" w:lineRule="auto"/>
        <w:rPr>
          <w:rFonts w:ascii="Times New Roman" w:hAnsi="Times New Roman"/>
          <w:sz w:val="24"/>
          <w:szCs w:val="24"/>
          <w:lang w:val="en-IN"/>
        </w:rPr>
      </w:pPr>
      <w:r w:rsidRPr="00F005A2">
        <w:rPr>
          <w:rFonts w:ascii="Times New Roman" w:hAnsi="Times New Roman"/>
          <w:sz w:val="24"/>
          <w:szCs w:val="24"/>
          <w:lang w:val="en-IN"/>
        </w:rPr>
        <w:t>Operating voltage: 3.3V – 5V</w:t>
      </w:r>
    </w:p>
    <w:p w14:paraId="0F5170DA" w14:textId="77777777" w:rsidR="008A5ECC" w:rsidRPr="008A5ECC" w:rsidRDefault="008A5ECC" w:rsidP="008A5ECC">
      <w:pPr>
        <w:tabs>
          <w:tab w:val="left" w:pos="2625"/>
        </w:tabs>
        <w:spacing w:after="0" w:line="360" w:lineRule="auto"/>
        <w:rPr>
          <w:rFonts w:ascii="Times New Roman" w:hAnsi="Times New Roman"/>
          <w:b/>
          <w:bCs/>
          <w:sz w:val="24"/>
          <w:szCs w:val="24"/>
          <w:lang w:val="en-IN"/>
        </w:rPr>
      </w:pPr>
      <w:r w:rsidRPr="00F005A2">
        <w:rPr>
          <w:rFonts w:ascii="Times New Roman" w:hAnsi="Times New Roman"/>
          <w:sz w:val="24"/>
          <w:szCs w:val="24"/>
          <w:lang w:val="en-IN"/>
        </w:rPr>
        <w:t>The Arduino Uno reads the sensor data using a dedicated DHT library and displays the values via the Serial Monitor.</w:t>
      </w:r>
    </w:p>
    <w:p w14:paraId="426316B0" w14:textId="0AF42B78" w:rsidR="008A5ECC" w:rsidRPr="008A5ECC" w:rsidRDefault="008A5ECC" w:rsidP="008A5ECC">
      <w:pPr>
        <w:tabs>
          <w:tab w:val="left" w:pos="2625"/>
        </w:tabs>
        <w:spacing w:after="0" w:line="360" w:lineRule="auto"/>
        <w:rPr>
          <w:rFonts w:ascii="Times New Roman" w:hAnsi="Times New Roman"/>
          <w:b/>
          <w:bCs/>
          <w:sz w:val="24"/>
          <w:szCs w:val="24"/>
          <w:lang w:val="en-IN"/>
        </w:rPr>
      </w:pPr>
    </w:p>
    <w:p w14:paraId="6E6A4051" w14:textId="77777777" w:rsidR="008A5ECC" w:rsidRPr="008A5ECC" w:rsidRDefault="008A5ECC" w:rsidP="008A5ECC">
      <w:pPr>
        <w:tabs>
          <w:tab w:val="left" w:pos="2625"/>
        </w:tabs>
        <w:spacing w:after="0" w:line="360" w:lineRule="auto"/>
        <w:rPr>
          <w:rFonts w:ascii="Times New Roman" w:hAnsi="Times New Roman"/>
          <w:b/>
          <w:bCs/>
          <w:sz w:val="24"/>
          <w:szCs w:val="24"/>
          <w:lang w:val="en-IN"/>
        </w:rPr>
      </w:pPr>
      <w:r w:rsidRPr="008A5ECC">
        <w:rPr>
          <w:rFonts w:ascii="Times New Roman" w:hAnsi="Times New Roman"/>
          <w:b/>
          <w:bCs/>
          <w:sz w:val="24"/>
          <w:szCs w:val="24"/>
          <w:lang w:val="en-IN"/>
        </w:rPr>
        <w:t>Pin Configuration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62"/>
        <w:gridCol w:w="2754"/>
        <w:gridCol w:w="2256"/>
      </w:tblGrid>
      <w:tr w:rsidR="008A5ECC" w:rsidRPr="008A5ECC" w14:paraId="32B9F176" w14:textId="77777777" w:rsidTr="00165B52">
        <w:trPr>
          <w:tblHeader/>
          <w:tblCellSpacing w:w="15" w:type="dxa"/>
        </w:trPr>
        <w:tc>
          <w:tcPr>
            <w:tcW w:w="0" w:type="auto"/>
            <w:vAlign w:val="center"/>
            <w:hideMark/>
          </w:tcPr>
          <w:p w14:paraId="0E3C6AA9" w14:textId="22AD6964" w:rsidR="008A5ECC" w:rsidRPr="008A5ECC" w:rsidRDefault="008A5ECC" w:rsidP="008A5ECC">
            <w:pPr>
              <w:tabs>
                <w:tab w:val="left" w:pos="2625"/>
              </w:tabs>
              <w:spacing w:after="0" w:line="360" w:lineRule="auto"/>
              <w:rPr>
                <w:rFonts w:ascii="Times New Roman" w:hAnsi="Times New Roman"/>
                <w:b/>
                <w:bCs/>
                <w:sz w:val="24"/>
                <w:szCs w:val="24"/>
                <w:lang w:val="en-IN"/>
              </w:rPr>
            </w:pPr>
            <w:r w:rsidRPr="008A5ECC">
              <w:rPr>
                <w:rFonts w:ascii="Times New Roman" w:hAnsi="Times New Roman"/>
                <w:b/>
                <w:bCs/>
                <w:sz w:val="24"/>
                <w:szCs w:val="24"/>
                <w:lang w:val="en-IN"/>
              </w:rPr>
              <w:t>DHT11 Pin</w:t>
            </w:r>
          </w:p>
        </w:tc>
        <w:tc>
          <w:tcPr>
            <w:tcW w:w="2724" w:type="dxa"/>
            <w:vAlign w:val="center"/>
            <w:hideMark/>
          </w:tcPr>
          <w:p w14:paraId="3ED481AD" w14:textId="7B90AF01" w:rsidR="008A5ECC" w:rsidRPr="008A5ECC" w:rsidRDefault="008A5ECC" w:rsidP="008A5ECC">
            <w:pPr>
              <w:tabs>
                <w:tab w:val="left" w:pos="2625"/>
              </w:tabs>
              <w:spacing w:after="0" w:line="360" w:lineRule="auto"/>
              <w:rPr>
                <w:rFonts w:ascii="Times New Roman" w:hAnsi="Times New Roman"/>
                <w:b/>
                <w:bCs/>
                <w:sz w:val="24"/>
                <w:szCs w:val="24"/>
                <w:lang w:val="en-IN"/>
              </w:rPr>
            </w:pPr>
            <w:r w:rsidRPr="008A5ECC">
              <w:rPr>
                <w:rFonts w:ascii="Times New Roman" w:hAnsi="Times New Roman"/>
                <w:b/>
                <w:bCs/>
                <w:sz w:val="24"/>
                <w:szCs w:val="24"/>
                <w:lang w:val="en-IN"/>
              </w:rPr>
              <w:t>Description</w:t>
            </w:r>
            <w:r w:rsidR="00F005A2">
              <w:rPr>
                <w:rFonts w:ascii="Times New Roman" w:hAnsi="Times New Roman"/>
                <w:b/>
                <w:bCs/>
                <w:sz w:val="24"/>
                <w:szCs w:val="24"/>
                <w:lang w:val="en-IN"/>
              </w:rPr>
              <w:t xml:space="preserve">                       </w:t>
            </w:r>
          </w:p>
        </w:tc>
        <w:tc>
          <w:tcPr>
            <w:tcW w:w="0" w:type="auto"/>
            <w:vAlign w:val="center"/>
            <w:hideMark/>
          </w:tcPr>
          <w:p w14:paraId="797FB118" w14:textId="78DFAD8E" w:rsidR="008A5ECC" w:rsidRPr="008A5ECC" w:rsidRDefault="00F005A2" w:rsidP="008A5ECC">
            <w:pPr>
              <w:tabs>
                <w:tab w:val="left" w:pos="2625"/>
              </w:tabs>
              <w:spacing w:after="0" w:line="360" w:lineRule="auto"/>
              <w:rPr>
                <w:rFonts w:ascii="Times New Roman" w:hAnsi="Times New Roman"/>
                <w:b/>
                <w:bCs/>
                <w:sz w:val="24"/>
                <w:szCs w:val="24"/>
                <w:lang w:val="en-IN"/>
              </w:rPr>
            </w:pPr>
            <w:r>
              <w:rPr>
                <w:rFonts w:ascii="Times New Roman" w:hAnsi="Times New Roman"/>
                <w:b/>
                <w:bCs/>
                <w:sz w:val="24"/>
                <w:szCs w:val="24"/>
                <w:lang w:val="en-IN"/>
              </w:rPr>
              <w:t xml:space="preserve"> </w:t>
            </w:r>
            <w:r w:rsidR="008A5ECC" w:rsidRPr="008A5ECC">
              <w:rPr>
                <w:rFonts w:ascii="Times New Roman" w:hAnsi="Times New Roman"/>
                <w:b/>
                <w:bCs/>
                <w:sz w:val="24"/>
                <w:szCs w:val="24"/>
                <w:lang w:val="en-IN"/>
              </w:rPr>
              <w:t>Arduino Connection</w:t>
            </w:r>
          </w:p>
        </w:tc>
      </w:tr>
      <w:tr w:rsidR="008A5ECC" w:rsidRPr="008A5ECC" w14:paraId="2928D766" w14:textId="77777777" w:rsidTr="00165B52">
        <w:trPr>
          <w:tblCellSpacing w:w="15" w:type="dxa"/>
        </w:trPr>
        <w:tc>
          <w:tcPr>
            <w:tcW w:w="0" w:type="auto"/>
            <w:vAlign w:val="center"/>
            <w:hideMark/>
          </w:tcPr>
          <w:p w14:paraId="22710C91" w14:textId="77777777" w:rsidR="008A5ECC" w:rsidRPr="00F005A2" w:rsidRDefault="008A5ECC" w:rsidP="008A5ECC">
            <w:pPr>
              <w:tabs>
                <w:tab w:val="left" w:pos="2625"/>
              </w:tabs>
              <w:spacing w:after="0" w:line="360" w:lineRule="auto"/>
              <w:rPr>
                <w:rFonts w:ascii="Times New Roman" w:hAnsi="Times New Roman"/>
                <w:sz w:val="24"/>
                <w:szCs w:val="24"/>
                <w:lang w:val="en-IN"/>
              </w:rPr>
            </w:pPr>
            <w:r w:rsidRPr="00F005A2">
              <w:rPr>
                <w:rFonts w:ascii="Times New Roman" w:hAnsi="Times New Roman"/>
                <w:sz w:val="24"/>
                <w:szCs w:val="24"/>
                <w:lang w:val="en-IN"/>
              </w:rPr>
              <w:t>VCC</w:t>
            </w:r>
          </w:p>
        </w:tc>
        <w:tc>
          <w:tcPr>
            <w:tcW w:w="2724" w:type="dxa"/>
            <w:vAlign w:val="center"/>
            <w:hideMark/>
          </w:tcPr>
          <w:p w14:paraId="65FBE234" w14:textId="1D9E96B8" w:rsidR="008A5ECC" w:rsidRPr="00F005A2" w:rsidRDefault="00F005A2" w:rsidP="008A5ECC">
            <w:pPr>
              <w:tabs>
                <w:tab w:val="left" w:pos="2625"/>
              </w:tabs>
              <w:spacing w:after="0" w:line="360" w:lineRule="auto"/>
              <w:rPr>
                <w:rFonts w:ascii="Times New Roman" w:hAnsi="Times New Roman"/>
                <w:sz w:val="24"/>
                <w:szCs w:val="24"/>
                <w:lang w:val="en-IN"/>
              </w:rPr>
            </w:pPr>
            <w:r w:rsidRPr="00F005A2">
              <w:rPr>
                <w:rFonts w:ascii="Times New Roman" w:hAnsi="Times New Roman"/>
                <w:sz w:val="24"/>
                <w:szCs w:val="24"/>
                <w:lang w:val="en-IN"/>
              </w:rPr>
              <w:t xml:space="preserve">                     </w:t>
            </w:r>
          </w:p>
        </w:tc>
        <w:tc>
          <w:tcPr>
            <w:tcW w:w="0" w:type="auto"/>
            <w:vAlign w:val="center"/>
            <w:hideMark/>
          </w:tcPr>
          <w:p w14:paraId="0B21C254" w14:textId="5FD7CF2C" w:rsidR="008A5ECC" w:rsidRPr="00F005A2" w:rsidRDefault="00F005A2" w:rsidP="008A5ECC">
            <w:pPr>
              <w:tabs>
                <w:tab w:val="left" w:pos="2625"/>
              </w:tabs>
              <w:spacing w:after="0" w:line="360" w:lineRule="auto"/>
              <w:rPr>
                <w:rFonts w:ascii="Times New Roman" w:hAnsi="Times New Roman"/>
                <w:sz w:val="24"/>
                <w:szCs w:val="24"/>
                <w:lang w:val="en-IN"/>
              </w:rPr>
            </w:pPr>
            <w:r w:rsidRPr="00F005A2">
              <w:rPr>
                <w:rFonts w:ascii="Times New Roman" w:hAnsi="Times New Roman"/>
                <w:sz w:val="24"/>
                <w:szCs w:val="24"/>
                <w:lang w:val="en-IN"/>
              </w:rPr>
              <w:t>Power Supply 5V</w:t>
            </w:r>
          </w:p>
        </w:tc>
      </w:tr>
      <w:tr w:rsidR="008A5ECC" w:rsidRPr="008A5ECC" w14:paraId="24F167A3" w14:textId="77777777" w:rsidTr="00165B52">
        <w:trPr>
          <w:tblCellSpacing w:w="15" w:type="dxa"/>
        </w:trPr>
        <w:tc>
          <w:tcPr>
            <w:tcW w:w="0" w:type="auto"/>
            <w:vAlign w:val="center"/>
            <w:hideMark/>
          </w:tcPr>
          <w:p w14:paraId="1EDC3774" w14:textId="77777777" w:rsidR="008A5ECC" w:rsidRPr="00F005A2" w:rsidRDefault="008A5ECC" w:rsidP="008A5ECC">
            <w:pPr>
              <w:tabs>
                <w:tab w:val="left" w:pos="2625"/>
              </w:tabs>
              <w:spacing w:after="0" w:line="360" w:lineRule="auto"/>
              <w:rPr>
                <w:rFonts w:ascii="Times New Roman" w:hAnsi="Times New Roman"/>
                <w:sz w:val="24"/>
                <w:szCs w:val="24"/>
                <w:lang w:val="en-IN"/>
              </w:rPr>
            </w:pPr>
            <w:r w:rsidRPr="00F005A2">
              <w:rPr>
                <w:rFonts w:ascii="Times New Roman" w:hAnsi="Times New Roman"/>
                <w:sz w:val="24"/>
                <w:szCs w:val="24"/>
                <w:lang w:val="en-IN"/>
              </w:rPr>
              <w:t>DATA</w:t>
            </w:r>
          </w:p>
        </w:tc>
        <w:tc>
          <w:tcPr>
            <w:tcW w:w="2724" w:type="dxa"/>
            <w:vAlign w:val="center"/>
            <w:hideMark/>
          </w:tcPr>
          <w:p w14:paraId="014816FD" w14:textId="77777777" w:rsidR="008A5ECC" w:rsidRPr="00F005A2" w:rsidRDefault="008A5ECC" w:rsidP="008A5ECC">
            <w:pPr>
              <w:tabs>
                <w:tab w:val="left" w:pos="2625"/>
              </w:tabs>
              <w:spacing w:after="0" w:line="360" w:lineRule="auto"/>
              <w:rPr>
                <w:rFonts w:ascii="Times New Roman" w:hAnsi="Times New Roman"/>
                <w:sz w:val="24"/>
                <w:szCs w:val="24"/>
                <w:lang w:val="en-IN"/>
              </w:rPr>
            </w:pPr>
            <w:r w:rsidRPr="00F005A2">
              <w:rPr>
                <w:rFonts w:ascii="Times New Roman" w:hAnsi="Times New Roman"/>
                <w:sz w:val="24"/>
                <w:szCs w:val="24"/>
                <w:lang w:val="en-IN"/>
              </w:rPr>
              <w:t>Data Output</w:t>
            </w:r>
          </w:p>
        </w:tc>
        <w:tc>
          <w:tcPr>
            <w:tcW w:w="0" w:type="auto"/>
            <w:vAlign w:val="center"/>
            <w:hideMark/>
          </w:tcPr>
          <w:p w14:paraId="45A6A414" w14:textId="77777777" w:rsidR="008A5ECC" w:rsidRPr="00F005A2" w:rsidRDefault="008A5ECC" w:rsidP="008A5ECC">
            <w:pPr>
              <w:tabs>
                <w:tab w:val="left" w:pos="2625"/>
              </w:tabs>
              <w:spacing w:after="0" w:line="360" w:lineRule="auto"/>
              <w:rPr>
                <w:rFonts w:ascii="Times New Roman" w:hAnsi="Times New Roman"/>
                <w:sz w:val="24"/>
                <w:szCs w:val="24"/>
                <w:lang w:val="en-IN"/>
              </w:rPr>
            </w:pPr>
            <w:r w:rsidRPr="00F005A2">
              <w:rPr>
                <w:rFonts w:ascii="Times New Roman" w:hAnsi="Times New Roman"/>
                <w:sz w:val="24"/>
                <w:szCs w:val="24"/>
                <w:lang w:val="en-IN"/>
              </w:rPr>
              <w:t>Digital Pin 2</w:t>
            </w:r>
          </w:p>
        </w:tc>
      </w:tr>
      <w:tr w:rsidR="008A5ECC" w:rsidRPr="008A5ECC" w14:paraId="39F2C3D4" w14:textId="77777777" w:rsidTr="00165B52">
        <w:trPr>
          <w:tblCellSpacing w:w="15" w:type="dxa"/>
        </w:trPr>
        <w:tc>
          <w:tcPr>
            <w:tcW w:w="0" w:type="auto"/>
            <w:vAlign w:val="center"/>
            <w:hideMark/>
          </w:tcPr>
          <w:p w14:paraId="5C21AB62" w14:textId="77777777" w:rsidR="008A5ECC" w:rsidRPr="00F005A2" w:rsidRDefault="008A5ECC" w:rsidP="008A5ECC">
            <w:pPr>
              <w:tabs>
                <w:tab w:val="left" w:pos="2625"/>
              </w:tabs>
              <w:spacing w:after="0" w:line="360" w:lineRule="auto"/>
              <w:rPr>
                <w:rFonts w:ascii="Times New Roman" w:hAnsi="Times New Roman"/>
                <w:sz w:val="24"/>
                <w:szCs w:val="24"/>
                <w:lang w:val="en-IN"/>
              </w:rPr>
            </w:pPr>
            <w:r w:rsidRPr="00F005A2">
              <w:rPr>
                <w:rFonts w:ascii="Times New Roman" w:hAnsi="Times New Roman"/>
                <w:sz w:val="24"/>
                <w:szCs w:val="24"/>
                <w:lang w:val="en-IN"/>
              </w:rPr>
              <w:t>GND</w:t>
            </w:r>
          </w:p>
        </w:tc>
        <w:tc>
          <w:tcPr>
            <w:tcW w:w="2724" w:type="dxa"/>
            <w:vAlign w:val="center"/>
            <w:hideMark/>
          </w:tcPr>
          <w:p w14:paraId="12B8C045" w14:textId="77777777" w:rsidR="008A5ECC" w:rsidRPr="00F005A2" w:rsidRDefault="008A5ECC" w:rsidP="008A5ECC">
            <w:pPr>
              <w:tabs>
                <w:tab w:val="left" w:pos="2625"/>
              </w:tabs>
              <w:spacing w:after="0" w:line="360" w:lineRule="auto"/>
              <w:rPr>
                <w:rFonts w:ascii="Times New Roman" w:hAnsi="Times New Roman"/>
                <w:sz w:val="24"/>
                <w:szCs w:val="24"/>
                <w:lang w:val="en-IN"/>
              </w:rPr>
            </w:pPr>
            <w:r w:rsidRPr="00F005A2">
              <w:rPr>
                <w:rFonts w:ascii="Times New Roman" w:hAnsi="Times New Roman"/>
                <w:sz w:val="24"/>
                <w:szCs w:val="24"/>
                <w:lang w:val="en-IN"/>
              </w:rPr>
              <w:t>Ground</w:t>
            </w:r>
          </w:p>
        </w:tc>
        <w:tc>
          <w:tcPr>
            <w:tcW w:w="0" w:type="auto"/>
            <w:vAlign w:val="center"/>
            <w:hideMark/>
          </w:tcPr>
          <w:p w14:paraId="54B4DF99" w14:textId="77777777" w:rsidR="008A5ECC" w:rsidRPr="00F005A2" w:rsidRDefault="008A5ECC" w:rsidP="008A5ECC">
            <w:pPr>
              <w:tabs>
                <w:tab w:val="left" w:pos="2625"/>
              </w:tabs>
              <w:spacing w:after="0" w:line="360" w:lineRule="auto"/>
              <w:rPr>
                <w:rFonts w:ascii="Times New Roman" w:hAnsi="Times New Roman"/>
                <w:sz w:val="24"/>
                <w:szCs w:val="24"/>
                <w:lang w:val="en-IN"/>
              </w:rPr>
            </w:pPr>
            <w:r w:rsidRPr="00F005A2">
              <w:rPr>
                <w:rFonts w:ascii="Times New Roman" w:hAnsi="Times New Roman"/>
                <w:sz w:val="24"/>
                <w:szCs w:val="24"/>
                <w:lang w:val="en-IN"/>
              </w:rPr>
              <w:t>GND</w:t>
            </w:r>
          </w:p>
        </w:tc>
      </w:tr>
    </w:tbl>
    <w:p w14:paraId="314F6E4A" w14:textId="77777777" w:rsidR="008A5ECC" w:rsidRDefault="008A5ECC" w:rsidP="008A5ECC">
      <w:pPr>
        <w:tabs>
          <w:tab w:val="left" w:pos="2625"/>
        </w:tabs>
        <w:spacing w:after="0" w:line="360" w:lineRule="auto"/>
        <w:rPr>
          <w:rFonts w:ascii="Times New Roman" w:hAnsi="Times New Roman"/>
          <w:sz w:val="24"/>
          <w:szCs w:val="24"/>
          <w:lang w:val="en-IN"/>
        </w:rPr>
      </w:pPr>
      <w:r w:rsidRPr="008A5ECC">
        <w:rPr>
          <w:rFonts w:ascii="Times New Roman" w:hAnsi="Times New Roman"/>
          <w:b/>
          <w:bCs/>
          <w:sz w:val="24"/>
          <w:szCs w:val="24"/>
          <w:lang w:val="en-IN"/>
        </w:rPr>
        <w:t xml:space="preserve">Note: </w:t>
      </w:r>
      <w:r w:rsidRPr="00F005A2">
        <w:rPr>
          <w:rFonts w:ascii="Times New Roman" w:hAnsi="Times New Roman"/>
          <w:sz w:val="24"/>
          <w:szCs w:val="24"/>
          <w:lang w:val="en-IN"/>
        </w:rPr>
        <w:t xml:space="preserve">If using a bare DHT11 sensor, connect a 10 </w:t>
      </w:r>
      <w:proofErr w:type="spellStart"/>
      <w:r w:rsidRPr="00F005A2">
        <w:rPr>
          <w:rFonts w:ascii="Times New Roman" w:hAnsi="Times New Roman"/>
          <w:sz w:val="24"/>
          <w:szCs w:val="24"/>
          <w:lang w:val="en-IN"/>
        </w:rPr>
        <w:t>kΩ</w:t>
      </w:r>
      <w:proofErr w:type="spellEnd"/>
      <w:r w:rsidRPr="00F005A2">
        <w:rPr>
          <w:rFonts w:ascii="Times New Roman" w:hAnsi="Times New Roman"/>
          <w:sz w:val="24"/>
          <w:szCs w:val="24"/>
          <w:lang w:val="en-IN"/>
        </w:rPr>
        <w:t xml:space="preserve"> pull-up resistor between VCC and DATA pin.</w:t>
      </w:r>
    </w:p>
    <w:p w14:paraId="5E07C90E" w14:textId="77777777" w:rsidR="00F005A2" w:rsidRDefault="00F005A2" w:rsidP="008A5ECC">
      <w:pPr>
        <w:tabs>
          <w:tab w:val="left" w:pos="2625"/>
        </w:tabs>
        <w:spacing w:after="0" w:line="360" w:lineRule="auto"/>
        <w:rPr>
          <w:rFonts w:ascii="Times New Roman" w:hAnsi="Times New Roman"/>
          <w:sz w:val="24"/>
          <w:szCs w:val="24"/>
          <w:lang w:val="en-IN"/>
        </w:rPr>
      </w:pPr>
    </w:p>
    <w:p w14:paraId="4F46D14B" w14:textId="7199E355" w:rsidR="008A5ECC" w:rsidRPr="008A5ECC" w:rsidRDefault="008A5ECC" w:rsidP="008A5ECC">
      <w:pPr>
        <w:tabs>
          <w:tab w:val="left" w:pos="2625"/>
        </w:tabs>
        <w:spacing w:after="0" w:line="360" w:lineRule="auto"/>
        <w:rPr>
          <w:rFonts w:ascii="Times New Roman" w:hAnsi="Times New Roman"/>
          <w:b/>
          <w:bCs/>
          <w:sz w:val="24"/>
          <w:szCs w:val="24"/>
          <w:lang w:val="en-IN"/>
        </w:rPr>
      </w:pPr>
    </w:p>
    <w:p w14:paraId="7088849D" w14:textId="77777777" w:rsidR="00F005A2" w:rsidRDefault="00F005A2" w:rsidP="008A5ECC">
      <w:pPr>
        <w:tabs>
          <w:tab w:val="left" w:pos="2625"/>
        </w:tabs>
        <w:spacing w:after="0" w:line="360" w:lineRule="auto"/>
        <w:rPr>
          <w:rFonts w:ascii="Times New Roman" w:hAnsi="Times New Roman"/>
          <w:b/>
          <w:bCs/>
          <w:sz w:val="24"/>
          <w:szCs w:val="24"/>
          <w:lang w:val="en-IN"/>
        </w:rPr>
      </w:pPr>
      <w:r>
        <w:rPr>
          <w:rFonts w:ascii="Times New Roman" w:hAnsi="Times New Roman"/>
          <w:b/>
          <w:bCs/>
          <w:sz w:val="24"/>
          <w:szCs w:val="24"/>
          <w:lang w:val="en-IN"/>
        </w:rPr>
        <w:t>Circuit Diagram :</w:t>
      </w:r>
    </w:p>
    <w:p w14:paraId="04985E72" w14:textId="47E3A6DD" w:rsidR="00F005A2" w:rsidRDefault="0047049C" w:rsidP="008A5ECC">
      <w:pPr>
        <w:tabs>
          <w:tab w:val="left" w:pos="2625"/>
        </w:tabs>
        <w:spacing w:after="0" w:line="360" w:lineRule="auto"/>
        <w:rPr>
          <w:rFonts w:ascii="Times New Roman" w:hAnsi="Times New Roman"/>
          <w:b/>
          <w:bCs/>
          <w:sz w:val="24"/>
          <w:szCs w:val="24"/>
          <w:lang w:val="en-IN"/>
        </w:rPr>
      </w:pPr>
      <w:r>
        <w:pict w14:anchorId="72E777B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74.75pt;height:490.55pt">
            <v:imagedata r:id="rId11" o:title="" cropbottom="7266f"/>
          </v:shape>
        </w:pict>
      </w:r>
    </w:p>
    <w:p w14:paraId="7A6D5A55" w14:textId="77777777" w:rsidR="00F005A2" w:rsidRDefault="00F005A2" w:rsidP="008A5ECC">
      <w:pPr>
        <w:tabs>
          <w:tab w:val="left" w:pos="2625"/>
        </w:tabs>
        <w:spacing w:after="0" w:line="360" w:lineRule="auto"/>
        <w:rPr>
          <w:rFonts w:ascii="Times New Roman" w:hAnsi="Times New Roman"/>
          <w:b/>
          <w:bCs/>
          <w:sz w:val="24"/>
          <w:szCs w:val="24"/>
          <w:lang w:val="en-IN"/>
        </w:rPr>
      </w:pPr>
    </w:p>
    <w:p w14:paraId="6AD7FDDD" w14:textId="2D64430F" w:rsidR="008A5ECC" w:rsidRPr="008A5ECC" w:rsidRDefault="008A5ECC" w:rsidP="008A5ECC">
      <w:pPr>
        <w:tabs>
          <w:tab w:val="left" w:pos="2625"/>
        </w:tabs>
        <w:spacing w:after="0" w:line="360" w:lineRule="auto"/>
        <w:rPr>
          <w:rFonts w:ascii="Times New Roman" w:hAnsi="Times New Roman"/>
          <w:b/>
          <w:bCs/>
          <w:sz w:val="24"/>
          <w:szCs w:val="24"/>
          <w:lang w:val="en-IN"/>
        </w:rPr>
      </w:pPr>
      <w:r w:rsidRPr="008A5ECC">
        <w:rPr>
          <w:rFonts w:ascii="Times New Roman" w:hAnsi="Times New Roman"/>
          <w:b/>
          <w:bCs/>
          <w:sz w:val="24"/>
          <w:szCs w:val="24"/>
          <w:lang w:val="en-IN"/>
        </w:rPr>
        <w:t>Circuit Diagram (Description)</w:t>
      </w:r>
      <w:r w:rsidR="00F005A2">
        <w:rPr>
          <w:rFonts w:ascii="Times New Roman" w:hAnsi="Times New Roman"/>
          <w:b/>
          <w:bCs/>
          <w:sz w:val="24"/>
          <w:szCs w:val="24"/>
          <w:lang w:val="en-IN"/>
        </w:rPr>
        <w:t xml:space="preserve"> : </w:t>
      </w:r>
    </w:p>
    <w:p w14:paraId="7B32FC65" w14:textId="77777777" w:rsidR="008A5ECC" w:rsidRPr="00F005A2" w:rsidRDefault="008A5ECC" w:rsidP="008A5ECC">
      <w:pPr>
        <w:numPr>
          <w:ilvl w:val="0"/>
          <w:numId w:val="34"/>
        </w:numPr>
        <w:tabs>
          <w:tab w:val="left" w:pos="2625"/>
        </w:tabs>
        <w:spacing w:after="0" w:line="360" w:lineRule="auto"/>
        <w:rPr>
          <w:rFonts w:ascii="Times New Roman" w:hAnsi="Times New Roman"/>
          <w:sz w:val="24"/>
          <w:szCs w:val="24"/>
          <w:lang w:val="en-IN"/>
        </w:rPr>
      </w:pPr>
      <w:r w:rsidRPr="00F005A2">
        <w:rPr>
          <w:rFonts w:ascii="Times New Roman" w:hAnsi="Times New Roman"/>
          <w:sz w:val="24"/>
          <w:szCs w:val="24"/>
          <w:lang w:val="en-IN"/>
        </w:rPr>
        <w:t>Connect VCC of DHT11 to 5V of Arduino Uno</w:t>
      </w:r>
    </w:p>
    <w:p w14:paraId="6E09AB4B" w14:textId="77777777" w:rsidR="008A5ECC" w:rsidRPr="00F005A2" w:rsidRDefault="008A5ECC" w:rsidP="008A5ECC">
      <w:pPr>
        <w:numPr>
          <w:ilvl w:val="0"/>
          <w:numId w:val="34"/>
        </w:numPr>
        <w:tabs>
          <w:tab w:val="left" w:pos="2625"/>
        </w:tabs>
        <w:spacing w:after="0" w:line="360" w:lineRule="auto"/>
        <w:rPr>
          <w:rFonts w:ascii="Times New Roman" w:hAnsi="Times New Roman"/>
          <w:sz w:val="24"/>
          <w:szCs w:val="24"/>
          <w:lang w:val="en-IN"/>
        </w:rPr>
      </w:pPr>
      <w:r w:rsidRPr="00F005A2">
        <w:rPr>
          <w:rFonts w:ascii="Times New Roman" w:hAnsi="Times New Roman"/>
          <w:sz w:val="24"/>
          <w:szCs w:val="24"/>
          <w:lang w:val="en-IN"/>
        </w:rPr>
        <w:t>Connect GND of DHT11 to GND of Arduino Uno</w:t>
      </w:r>
    </w:p>
    <w:p w14:paraId="03FD5F26" w14:textId="77777777" w:rsidR="008A5ECC" w:rsidRPr="00F005A2" w:rsidRDefault="008A5ECC" w:rsidP="008A5ECC">
      <w:pPr>
        <w:numPr>
          <w:ilvl w:val="0"/>
          <w:numId w:val="34"/>
        </w:numPr>
        <w:tabs>
          <w:tab w:val="left" w:pos="2625"/>
        </w:tabs>
        <w:spacing w:after="0" w:line="360" w:lineRule="auto"/>
        <w:rPr>
          <w:rFonts w:ascii="Times New Roman" w:hAnsi="Times New Roman"/>
          <w:sz w:val="24"/>
          <w:szCs w:val="24"/>
          <w:lang w:val="en-IN"/>
        </w:rPr>
      </w:pPr>
      <w:r w:rsidRPr="00F005A2">
        <w:rPr>
          <w:rFonts w:ascii="Times New Roman" w:hAnsi="Times New Roman"/>
          <w:sz w:val="24"/>
          <w:szCs w:val="24"/>
          <w:lang w:val="en-IN"/>
        </w:rPr>
        <w:t>Connect DATA of DHT11 to Digital Pin 2 of Arduino Uno</w:t>
      </w:r>
    </w:p>
    <w:p w14:paraId="2A37F4DF" w14:textId="77777777" w:rsidR="008A5ECC" w:rsidRPr="00F005A2" w:rsidRDefault="008A5ECC" w:rsidP="008A5ECC">
      <w:pPr>
        <w:numPr>
          <w:ilvl w:val="0"/>
          <w:numId w:val="34"/>
        </w:numPr>
        <w:tabs>
          <w:tab w:val="left" w:pos="2625"/>
        </w:tabs>
        <w:spacing w:after="0" w:line="360" w:lineRule="auto"/>
        <w:rPr>
          <w:rFonts w:ascii="Times New Roman" w:hAnsi="Times New Roman"/>
          <w:sz w:val="24"/>
          <w:szCs w:val="24"/>
          <w:lang w:val="en-IN"/>
        </w:rPr>
      </w:pPr>
      <w:r w:rsidRPr="00F005A2">
        <w:rPr>
          <w:rFonts w:ascii="Times New Roman" w:hAnsi="Times New Roman"/>
          <w:sz w:val="24"/>
          <w:szCs w:val="24"/>
          <w:lang w:val="en-IN"/>
        </w:rPr>
        <w:t>Insert a pull-up resistor between VCC and DATA if required</w:t>
      </w:r>
    </w:p>
    <w:p w14:paraId="3FB9CE1A" w14:textId="2AEC3584" w:rsidR="008A5ECC" w:rsidRPr="00F005A2" w:rsidRDefault="008A5ECC" w:rsidP="008A5ECC">
      <w:pPr>
        <w:tabs>
          <w:tab w:val="left" w:pos="2625"/>
        </w:tabs>
        <w:spacing w:after="0" w:line="360" w:lineRule="auto"/>
        <w:rPr>
          <w:rFonts w:ascii="Times New Roman" w:hAnsi="Times New Roman"/>
          <w:sz w:val="24"/>
          <w:szCs w:val="24"/>
          <w:lang w:val="en-IN"/>
        </w:rPr>
      </w:pPr>
    </w:p>
    <w:p w14:paraId="56249309" w14:textId="77777777" w:rsidR="008A5ECC" w:rsidRPr="008A5ECC" w:rsidRDefault="008A5ECC" w:rsidP="008A5ECC">
      <w:pPr>
        <w:tabs>
          <w:tab w:val="left" w:pos="2625"/>
        </w:tabs>
        <w:spacing w:after="0" w:line="360" w:lineRule="auto"/>
        <w:rPr>
          <w:rFonts w:ascii="Times New Roman" w:hAnsi="Times New Roman"/>
          <w:b/>
          <w:bCs/>
          <w:sz w:val="24"/>
          <w:szCs w:val="24"/>
          <w:lang w:val="en-IN"/>
        </w:rPr>
      </w:pPr>
      <w:r w:rsidRPr="008A5ECC">
        <w:rPr>
          <w:rFonts w:ascii="Times New Roman" w:hAnsi="Times New Roman"/>
          <w:b/>
          <w:bCs/>
          <w:sz w:val="24"/>
          <w:szCs w:val="24"/>
          <w:lang w:val="en-IN"/>
        </w:rPr>
        <w:t>Algorithm</w:t>
      </w:r>
    </w:p>
    <w:p w14:paraId="5429A712" w14:textId="77777777" w:rsidR="008A5ECC" w:rsidRPr="00F005A2" w:rsidRDefault="008A5ECC" w:rsidP="008A5ECC">
      <w:pPr>
        <w:numPr>
          <w:ilvl w:val="0"/>
          <w:numId w:val="35"/>
        </w:numPr>
        <w:tabs>
          <w:tab w:val="left" w:pos="2625"/>
        </w:tabs>
        <w:spacing w:after="0" w:line="360" w:lineRule="auto"/>
        <w:rPr>
          <w:rFonts w:ascii="Times New Roman" w:hAnsi="Times New Roman"/>
          <w:sz w:val="24"/>
          <w:szCs w:val="24"/>
          <w:lang w:val="en-IN"/>
        </w:rPr>
      </w:pPr>
      <w:r w:rsidRPr="00F005A2">
        <w:rPr>
          <w:rFonts w:ascii="Times New Roman" w:hAnsi="Times New Roman"/>
          <w:sz w:val="24"/>
          <w:szCs w:val="24"/>
          <w:lang w:val="en-IN"/>
        </w:rPr>
        <w:t>Start the program</w:t>
      </w:r>
    </w:p>
    <w:p w14:paraId="5CFB3F78" w14:textId="77777777" w:rsidR="008A5ECC" w:rsidRPr="00F005A2" w:rsidRDefault="008A5ECC" w:rsidP="008A5ECC">
      <w:pPr>
        <w:numPr>
          <w:ilvl w:val="0"/>
          <w:numId w:val="35"/>
        </w:numPr>
        <w:tabs>
          <w:tab w:val="left" w:pos="2625"/>
        </w:tabs>
        <w:spacing w:after="0" w:line="360" w:lineRule="auto"/>
        <w:rPr>
          <w:rFonts w:ascii="Times New Roman" w:hAnsi="Times New Roman"/>
          <w:sz w:val="24"/>
          <w:szCs w:val="24"/>
          <w:lang w:val="en-IN"/>
        </w:rPr>
      </w:pPr>
      <w:r w:rsidRPr="00F005A2">
        <w:rPr>
          <w:rFonts w:ascii="Times New Roman" w:hAnsi="Times New Roman"/>
          <w:sz w:val="24"/>
          <w:szCs w:val="24"/>
          <w:lang w:val="en-IN"/>
        </w:rPr>
        <w:t>Initialize DHT11 sensor and serial communication</w:t>
      </w:r>
    </w:p>
    <w:p w14:paraId="2DBEC7F2" w14:textId="77777777" w:rsidR="008A5ECC" w:rsidRPr="00F005A2" w:rsidRDefault="008A5ECC" w:rsidP="008A5ECC">
      <w:pPr>
        <w:numPr>
          <w:ilvl w:val="0"/>
          <w:numId w:val="35"/>
        </w:numPr>
        <w:tabs>
          <w:tab w:val="left" w:pos="2625"/>
        </w:tabs>
        <w:spacing w:after="0" w:line="360" w:lineRule="auto"/>
        <w:rPr>
          <w:rFonts w:ascii="Times New Roman" w:hAnsi="Times New Roman"/>
          <w:sz w:val="24"/>
          <w:szCs w:val="24"/>
          <w:lang w:val="en-IN"/>
        </w:rPr>
      </w:pPr>
      <w:r w:rsidRPr="00F005A2">
        <w:rPr>
          <w:rFonts w:ascii="Times New Roman" w:hAnsi="Times New Roman"/>
          <w:sz w:val="24"/>
          <w:szCs w:val="24"/>
          <w:lang w:val="en-IN"/>
        </w:rPr>
        <w:t>Read temperature and humidity values from DHT11</w:t>
      </w:r>
    </w:p>
    <w:p w14:paraId="0B09513B" w14:textId="77777777" w:rsidR="008A5ECC" w:rsidRPr="00F005A2" w:rsidRDefault="008A5ECC" w:rsidP="008A5ECC">
      <w:pPr>
        <w:numPr>
          <w:ilvl w:val="0"/>
          <w:numId w:val="35"/>
        </w:numPr>
        <w:tabs>
          <w:tab w:val="left" w:pos="2625"/>
        </w:tabs>
        <w:spacing w:after="0" w:line="360" w:lineRule="auto"/>
        <w:rPr>
          <w:rFonts w:ascii="Times New Roman" w:hAnsi="Times New Roman"/>
          <w:sz w:val="24"/>
          <w:szCs w:val="24"/>
          <w:lang w:val="en-IN"/>
        </w:rPr>
      </w:pPr>
      <w:r w:rsidRPr="00F005A2">
        <w:rPr>
          <w:rFonts w:ascii="Times New Roman" w:hAnsi="Times New Roman"/>
          <w:sz w:val="24"/>
          <w:szCs w:val="24"/>
          <w:lang w:val="en-IN"/>
        </w:rPr>
        <w:t>Check if sensor reading is valid</w:t>
      </w:r>
    </w:p>
    <w:p w14:paraId="7F7DEE64" w14:textId="77777777" w:rsidR="008A5ECC" w:rsidRPr="00F005A2" w:rsidRDefault="008A5ECC" w:rsidP="008A5ECC">
      <w:pPr>
        <w:numPr>
          <w:ilvl w:val="0"/>
          <w:numId w:val="35"/>
        </w:numPr>
        <w:tabs>
          <w:tab w:val="left" w:pos="2625"/>
        </w:tabs>
        <w:spacing w:after="0" w:line="360" w:lineRule="auto"/>
        <w:rPr>
          <w:rFonts w:ascii="Times New Roman" w:hAnsi="Times New Roman"/>
          <w:sz w:val="24"/>
          <w:szCs w:val="24"/>
          <w:lang w:val="en-IN"/>
        </w:rPr>
      </w:pPr>
      <w:r w:rsidRPr="00F005A2">
        <w:rPr>
          <w:rFonts w:ascii="Times New Roman" w:hAnsi="Times New Roman"/>
          <w:sz w:val="24"/>
          <w:szCs w:val="24"/>
          <w:lang w:val="en-IN"/>
        </w:rPr>
        <w:t>Display temperature and humidity on Serial Monitor</w:t>
      </w:r>
    </w:p>
    <w:p w14:paraId="1D2F67BE" w14:textId="77777777" w:rsidR="008A5ECC" w:rsidRPr="00F005A2" w:rsidRDefault="008A5ECC" w:rsidP="008A5ECC">
      <w:pPr>
        <w:numPr>
          <w:ilvl w:val="0"/>
          <w:numId w:val="35"/>
        </w:numPr>
        <w:tabs>
          <w:tab w:val="left" w:pos="2625"/>
        </w:tabs>
        <w:spacing w:after="0" w:line="360" w:lineRule="auto"/>
        <w:rPr>
          <w:rFonts w:ascii="Times New Roman" w:hAnsi="Times New Roman"/>
          <w:sz w:val="24"/>
          <w:szCs w:val="24"/>
          <w:lang w:val="en-IN"/>
        </w:rPr>
      </w:pPr>
      <w:r w:rsidRPr="00F005A2">
        <w:rPr>
          <w:rFonts w:ascii="Times New Roman" w:hAnsi="Times New Roman"/>
          <w:sz w:val="24"/>
          <w:szCs w:val="24"/>
          <w:lang w:val="en-IN"/>
        </w:rPr>
        <w:t>Repeat the process after a delay</w:t>
      </w:r>
    </w:p>
    <w:p w14:paraId="3EABAFC7" w14:textId="5434406E" w:rsidR="008A5ECC" w:rsidRPr="008A5ECC" w:rsidRDefault="008A5ECC" w:rsidP="008A5ECC">
      <w:pPr>
        <w:tabs>
          <w:tab w:val="left" w:pos="2625"/>
        </w:tabs>
        <w:spacing w:after="0" w:line="360" w:lineRule="auto"/>
        <w:rPr>
          <w:rFonts w:ascii="Times New Roman" w:hAnsi="Times New Roman"/>
          <w:b/>
          <w:bCs/>
          <w:sz w:val="24"/>
          <w:szCs w:val="24"/>
          <w:lang w:val="en-IN"/>
        </w:rPr>
      </w:pPr>
    </w:p>
    <w:p w14:paraId="5B833145" w14:textId="77777777" w:rsidR="008A5ECC" w:rsidRPr="008A5ECC" w:rsidRDefault="008A5ECC" w:rsidP="008A5ECC">
      <w:pPr>
        <w:tabs>
          <w:tab w:val="left" w:pos="2625"/>
        </w:tabs>
        <w:spacing w:after="0" w:line="360" w:lineRule="auto"/>
        <w:rPr>
          <w:rFonts w:ascii="Times New Roman" w:hAnsi="Times New Roman"/>
          <w:b/>
          <w:bCs/>
          <w:sz w:val="24"/>
          <w:szCs w:val="24"/>
          <w:lang w:val="en-IN"/>
        </w:rPr>
      </w:pPr>
      <w:r w:rsidRPr="008A5ECC">
        <w:rPr>
          <w:rFonts w:ascii="Times New Roman" w:hAnsi="Times New Roman"/>
          <w:b/>
          <w:bCs/>
          <w:sz w:val="24"/>
          <w:szCs w:val="24"/>
          <w:lang w:val="en-IN"/>
        </w:rPr>
        <w:t>Program Code</w:t>
      </w:r>
    </w:p>
    <w:p w14:paraId="530604F3" w14:textId="77777777" w:rsidR="008A5ECC" w:rsidRPr="00F005A2" w:rsidRDefault="008A5ECC" w:rsidP="008A5ECC">
      <w:pPr>
        <w:tabs>
          <w:tab w:val="left" w:pos="2625"/>
        </w:tabs>
        <w:spacing w:after="0" w:line="360" w:lineRule="auto"/>
        <w:rPr>
          <w:rFonts w:ascii="Times New Roman" w:hAnsi="Times New Roman"/>
          <w:sz w:val="24"/>
          <w:szCs w:val="24"/>
          <w:lang w:val="en-IN"/>
        </w:rPr>
      </w:pPr>
      <w:r w:rsidRPr="00F005A2">
        <w:rPr>
          <w:rFonts w:ascii="Times New Roman" w:hAnsi="Times New Roman"/>
          <w:sz w:val="24"/>
          <w:szCs w:val="24"/>
          <w:lang w:val="en-IN"/>
        </w:rPr>
        <w:t>#include &lt;</w:t>
      </w:r>
      <w:proofErr w:type="spellStart"/>
      <w:r w:rsidRPr="00F005A2">
        <w:rPr>
          <w:rFonts w:ascii="Times New Roman" w:hAnsi="Times New Roman"/>
          <w:sz w:val="24"/>
          <w:szCs w:val="24"/>
          <w:lang w:val="en-IN"/>
        </w:rPr>
        <w:t>DHT.h</w:t>
      </w:r>
      <w:proofErr w:type="spellEnd"/>
      <w:r w:rsidRPr="00F005A2">
        <w:rPr>
          <w:rFonts w:ascii="Times New Roman" w:hAnsi="Times New Roman"/>
          <w:sz w:val="24"/>
          <w:szCs w:val="24"/>
          <w:lang w:val="en-IN"/>
        </w:rPr>
        <w:t>&gt;</w:t>
      </w:r>
    </w:p>
    <w:p w14:paraId="28F8B2CC" w14:textId="77777777" w:rsidR="008A5ECC" w:rsidRPr="00F005A2" w:rsidRDefault="008A5ECC" w:rsidP="008A5ECC">
      <w:pPr>
        <w:tabs>
          <w:tab w:val="left" w:pos="2625"/>
        </w:tabs>
        <w:spacing w:after="0" w:line="360" w:lineRule="auto"/>
        <w:rPr>
          <w:rFonts w:ascii="Times New Roman" w:hAnsi="Times New Roman"/>
          <w:sz w:val="24"/>
          <w:szCs w:val="24"/>
          <w:lang w:val="en-IN"/>
        </w:rPr>
      </w:pPr>
    </w:p>
    <w:p w14:paraId="67F011C0" w14:textId="77777777" w:rsidR="008A5ECC" w:rsidRPr="00F005A2" w:rsidRDefault="008A5ECC" w:rsidP="008A5ECC">
      <w:pPr>
        <w:tabs>
          <w:tab w:val="left" w:pos="2625"/>
        </w:tabs>
        <w:spacing w:after="0" w:line="360" w:lineRule="auto"/>
        <w:rPr>
          <w:rFonts w:ascii="Times New Roman" w:hAnsi="Times New Roman"/>
          <w:sz w:val="24"/>
          <w:szCs w:val="24"/>
          <w:lang w:val="en-IN"/>
        </w:rPr>
      </w:pPr>
      <w:r w:rsidRPr="00F005A2">
        <w:rPr>
          <w:rFonts w:ascii="Times New Roman" w:hAnsi="Times New Roman"/>
          <w:sz w:val="24"/>
          <w:szCs w:val="24"/>
          <w:lang w:val="en-IN"/>
        </w:rPr>
        <w:t>#define DHTPIN 2        // DHT11 data pin connected to Arduino pin 2</w:t>
      </w:r>
    </w:p>
    <w:p w14:paraId="7FE5E430" w14:textId="77777777" w:rsidR="008A5ECC" w:rsidRPr="00F005A2" w:rsidRDefault="008A5ECC" w:rsidP="008A5ECC">
      <w:pPr>
        <w:tabs>
          <w:tab w:val="left" w:pos="2625"/>
        </w:tabs>
        <w:spacing w:after="0" w:line="360" w:lineRule="auto"/>
        <w:rPr>
          <w:rFonts w:ascii="Times New Roman" w:hAnsi="Times New Roman"/>
          <w:sz w:val="24"/>
          <w:szCs w:val="24"/>
          <w:lang w:val="en-IN"/>
        </w:rPr>
      </w:pPr>
      <w:r w:rsidRPr="00F005A2">
        <w:rPr>
          <w:rFonts w:ascii="Times New Roman" w:hAnsi="Times New Roman"/>
          <w:sz w:val="24"/>
          <w:szCs w:val="24"/>
          <w:lang w:val="en-IN"/>
        </w:rPr>
        <w:t>#define DHTTYPE DHT11   // Define DHT11 sensor type</w:t>
      </w:r>
    </w:p>
    <w:p w14:paraId="317005CA" w14:textId="77777777" w:rsidR="008A5ECC" w:rsidRPr="00F005A2" w:rsidRDefault="008A5ECC" w:rsidP="008A5ECC">
      <w:pPr>
        <w:tabs>
          <w:tab w:val="left" w:pos="2625"/>
        </w:tabs>
        <w:spacing w:after="0" w:line="360" w:lineRule="auto"/>
        <w:rPr>
          <w:rFonts w:ascii="Times New Roman" w:hAnsi="Times New Roman"/>
          <w:sz w:val="24"/>
          <w:szCs w:val="24"/>
          <w:lang w:val="en-IN"/>
        </w:rPr>
      </w:pPr>
    </w:p>
    <w:p w14:paraId="319AF611" w14:textId="77777777" w:rsidR="008A5ECC" w:rsidRPr="00F005A2" w:rsidRDefault="008A5ECC" w:rsidP="008A5ECC">
      <w:pPr>
        <w:tabs>
          <w:tab w:val="left" w:pos="2625"/>
        </w:tabs>
        <w:spacing w:after="0" w:line="360" w:lineRule="auto"/>
        <w:rPr>
          <w:rFonts w:ascii="Times New Roman" w:hAnsi="Times New Roman"/>
          <w:sz w:val="24"/>
          <w:szCs w:val="24"/>
          <w:lang w:val="en-IN"/>
        </w:rPr>
      </w:pPr>
      <w:r w:rsidRPr="00F005A2">
        <w:rPr>
          <w:rFonts w:ascii="Times New Roman" w:hAnsi="Times New Roman"/>
          <w:sz w:val="24"/>
          <w:szCs w:val="24"/>
          <w:lang w:val="en-IN"/>
        </w:rPr>
        <w:t xml:space="preserve">DHT </w:t>
      </w:r>
      <w:proofErr w:type="spellStart"/>
      <w:r w:rsidRPr="00F005A2">
        <w:rPr>
          <w:rFonts w:ascii="Times New Roman" w:hAnsi="Times New Roman"/>
          <w:sz w:val="24"/>
          <w:szCs w:val="24"/>
          <w:lang w:val="en-IN"/>
        </w:rPr>
        <w:t>dht</w:t>
      </w:r>
      <w:proofErr w:type="spellEnd"/>
      <w:r w:rsidRPr="00F005A2">
        <w:rPr>
          <w:rFonts w:ascii="Times New Roman" w:hAnsi="Times New Roman"/>
          <w:sz w:val="24"/>
          <w:szCs w:val="24"/>
          <w:lang w:val="en-IN"/>
        </w:rPr>
        <w:t>(DHTPIN, DHTTYPE);</w:t>
      </w:r>
    </w:p>
    <w:p w14:paraId="20DEC24B" w14:textId="77777777" w:rsidR="008A5ECC" w:rsidRPr="00F005A2" w:rsidRDefault="008A5ECC" w:rsidP="008A5ECC">
      <w:pPr>
        <w:tabs>
          <w:tab w:val="left" w:pos="2625"/>
        </w:tabs>
        <w:spacing w:after="0" w:line="360" w:lineRule="auto"/>
        <w:rPr>
          <w:rFonts w:ascii="Times New Roman" w:hAnsi="Times New Roman"/>
          <w:sz w:val="24"/>
          <w:szCs w:val="24"/>
          <w:lang w:val="en-IN"/>
        </w:rPr>
      </w:pPr>
    </w:p>
    <w:p w14:paraId="1CD0821A" w14:textId="77777777" w:rsidR="008A5ECC" w:rsidRPr="00F005A2" w:rsidRDefault="008A5ECC" w:rsidP="008A5ECC">
      <w:pPr>
        <w:tabs>
          <w:tab w:val="left" w:pos="2625"/>
        </w:tabs>
        <w:spacing w:after="0" w:line="360" w:lineRule="auto"/>
        <w:rPr>
          <w:rFonts w:ascii="Times New Roman" w:hAnsi="Times New Roman"/>
          <w:sz w:val="24"/>
          <w:szCs w:val="24"/>
          <w:lang w:val="en-IN"/>
        </w:rPr>
      </w:pPr>
      <w:r w:rsidRPr="00F005A2">
        <w:rPr>
          <w:rFonts w:ascii="Times New Roman" w:hAnsi="Times New Roman"/>
          <w:sz w:val="24"/>
          <w:szCs w:val="24"/>
          <w:lang w:val="en-IN"/>
        </w:rPr>
        <w:t>void setup() {</w:t>
      </w:r>
    </w:p>
    <w:p w14:paraId="061BE488" w14:textId="77777777" w:rsidR="008A5ECC" w:rsidRPr="00F005A2" w:rsidRDefault="008A5ECC" w:rsidP="008A5ECC">
      <w:pPr>
        <w:tabs>
          <w:tab w:val="left" w:pos="2625"/>
        </w:tabs>
        <w:spacing w:after="0" w:line="360" w:lineRule="auto"/>
        <w:rPr>
          <w:rFonts w:ascii="Times New Roman" w:hAnsi="Times New Roman"/>
          <w:sz w:val="24"/>
          <w:szCs w:val="24"/>
          <w:lang w:val="en-IN"/>
        </w:rPr>
      </w:pPr>
      <w:r w:rsidRPr="00F005A2">
        <w:rPr>
          <w:rFonts w:ascii="Times New Roman" w:hAnsi="Times New Roman"/>
          <w:sz w:val="24"/>
          <w:szCs w:val="24"/>
          <w:lang w:val="en-IN"/>
        </w:rPr>
        <w:t xml:space="preserve">  </w:t>
      </w:r>
      <w:proofErr w:type="spellStart"/>
      <w:r w:rsidRPr="00F005A2">
        <w:rPr>
          <w:rFonts w:ascii="Times New Roman" w:hAnsi="Times New Roman"/>
          <w:sz w:val="24"/>
          <w:szCs w:val="24"/>
          <w:lang w:val="en-IN"/>
        </w:rPr>
        <w:t>Serial.begin</w:t>
      </w:r>
      <w:proofErr w:type="spellEnd"/>
      <w:r w:rsidRPr="00F005A2">
        <w:rPr>
          <w:rFonts w:ascii="Times New Roman" w:hAnsi="Times New Roman"/>
          <w:sz w:val="24"/>
          <w:szCs w:val="24"/>
          <w:lang w:val="en-IN"/>
        </w:rPr>
        <w:t>(9600);</w:t>
      </w:r>
    </w:p>
    <w:p w14:paraId="771AFB03" w14:textId="77777777" w:rsidR="008A5ECC" w:rsidRPr="00F005A2" w:rsidRDefault="008A5ECC" w:rsidP="008A5ECC">
      <w:pPr>
        <w:tabs>
          <w:tab w:val="left" w:pos="2625"/>
        </w:tabs>
        <w:spacing w:after="0" w:line="360" w:lineRule="auto"/>
        <w:rPr>
          <w:rFonts w:ascii="Times New Roman" w:hAnsi="Times New Roman"/>
          <w:sz w:val="24"/>
          <w:szCs w:val="24"/>
          <w:lang w:val="en-IN"/>
        </w:rPr>
      </w:pPr>
      <w:r w:rsidRPr="00F005A2">
        <w:rPr>
          <w:rFonts w:ascii="Times New Roman" w:hAnsi="Times New Roman"/>
          <w:sz w:val="24"/>
          <w:szCs w:val="24"/>
          <w:lang w:val="en-IN"/>
        </w:rPr>
        <w:t xml:space="preserve">  </w:t>
      </w:r>
      <w:proofErr w:type="spellStart"/>
      <w:r w:rsidRPr="00F005A2">
        <w:rPr>
          <w:rFonts w:ascii="Times New Roman" w:hAnsi="Times New Roman"/>
          <w:sz w:val="24"/>
          <w:szCs w:val="24"/>
          <w:lang w:val="en-IN"/>
        </w:rPr>
        <w:t>dht.begin</w:t>
      </w:r>
      <w:proofErr w:type="spellEnd"/>
      <w:r w:rsidRPr="00F005A2">
        <w:rPr>
          <w:rFonts w:ascii="Times New Roman" w:hAnsi="Times New Roman"/>
          <w:sz w:val="24"/>
          <w:szCs w:val="24"/>
          <w:lang w:val="en-IN"/>
        </w:rPr>
        <w:t>();</w:t>
      </w:r>
    </w:p>
    <w:p w14:paraId="611C987A" w14:textId="77777777" w:rsidR="008A5ECC" w:rsidRPr="00F005A2" w:rsidRDefault="008A5ECC" w:rsidP="008A5ECC">
      <w:pPr>
        <w:tabs>
          <w:tab w:val="left" w:pos="2625"/>
        </w:tabs>
        <w:spacing w:after="0" w:line="360" w:lineRule="auto"/>
        <w:rPr>
          <w:rFonts w:ascii="Times New Roman" w:hAnsi="Times New Roman"/>
          <w:sz w:val="24"/>
          <w:szCs w:val="24"/>
          <w:lang w:val="en-IN"/>
        </w:rPr>
      </w:pPr>
      <w:r w:rsidRPr="008A5ECC">
        <w:rPr>
          <w:rFonts w:ascii="Times New Roman" w:hAnsi="Times New Roman"/>
          <w:b/>
          <w:bCs/>
          <w:sz w:val="24"/>
          <w:szCs w:val="24"/>
          <w:lang w:val="en-IN"/>
        </w:rPr>
        <w:t xml:space="preserve">  </w:t>
      </w:r>
      <w:proofErr w:type="spellStart"/>
      <w:r w:rsidRPr="00F005A2">
        <w:rPr>
          <w:rFonts w:ascii="Times New Roman" w:hAnsi="Times New Roman"/>
          <w:sz w:val="24"/>
          <w:szCs w:val="24"/>
          <w:lang w:val="en-IN"/>
        </w:rPr>
        <w:t>Serial.println</w:t>
      </w:r>
      <w:proofErr w:type="spellEnd"/>
      <w:r w:rsidRPr="00F005A2">
        <w:rPr>
          <w:rFonts w:ascii="Times New Roman" w:hAnsi="Times New Roman"/>
          <w:sz w:val="24"/>
          <w:szCs w:val="24"/>
          <w:lang w:val="en-IN"/>
        </w:rPr>
        <w:t>("DHT11 Sensor Reading");</w:t>
      </w:r>
    </w:p>
    <w:p w14:paraId="211259DD" w14:textId="77777777" w:rsidR="008A5ECC" w:rsidRPr="00F005A2" w:rsidRDefault="008A5ECC" w:rsidP="008A5ECC">
      <w:pPr>
        <w:tabs>
          <w:tab w:val="left" w:pos="2625"/>
        </w:tabs>
        <w:spacing w:after="0" w:line="360" w:lineRule="auto"/>
        <w:rPr>
          <w:rFonts w:ascii="Times New Roman" w:hAnsi="Times New Roman"/>
          <w:sz w:val="24"/>
          <w:szCs w:val="24"/>
          <w:lang w:val="en-IN"/>
        </w:rPr>
      </w:pPr>
      <w:r w:rsidRPr="00F005A2">
        <w:rPr>
          <w:rFonts w:ascii="Times New Roman" w:hAnsi="Times New Roman"/>
          <w:sz w:val="24"/>
          <w:szCs w:val="24"/>
          <w:lang w:val="en-IN"/>
        </w:rPr>
        <w:t>}</w:t>
      </w:r>
    </w:p>
    <w:p w14:paraId="580E2915" w14:textId="77777777" w:rsidR="008A5ECC" w:rsidRPr="00F005A2" w:rsidRDefault="008A5ECC" w:rsidP="008A5ECC">
      <w:pPr>
        <w:tabs>
          <w:tab w:val="left" w:pos="2625"/>
        </w:tabs>
        <w:spacing w:after="0" w:line="360" w:lineRule="auto"/>
        <w:rPr>
          <w:rFonts w:ascii="Times New Roman" w:hAnsi="Times New Roman"/>
          <w:sz w:val="24"/>
          <w:szCs w:val="24"/>
          <w:lang w:val="en-IN"/>
        </w:rPr>
      </w:pPr>
    </w:p>
    <w:p w14:paraId="324AF481" w14:textId="77777777" w:rsidR="008A5ECC" w:rsidRPr="00F005A2" w:rsidRDefault="008A5ECC" w:rsidP="008A5ECC">
      <w:pPr>
        <w:tabs>
          <w:tab w:val="left" w:pos="2625"/>
        </w:tabs>
        <w:spacing w:after="0" w:line="360" w:lineRule="auto"/>
        <w:rPr>
          <w:rFonts w:ascii="Times New Roman" w:hAnsi="Times New Roman"/>
          <w:sz w:val="24"/>
          <w:szCs w:val="24"/>
          <w:lang w:val="en-IN"/>
        </w:rPr>
      </w:pPr>
      <w:r w:rsidRPr="00F005A2">
        <w:rPr>
          <w:rFonts w:ascii="Times New Roman" w:hAnsi="Times New Roman"/>
          <w:sz w:val="24"/>
          <w:szCs w:val="24"/>
          <w:lang w:val="en-IN"/>
        </w:rPr>
        <w:t>void loop() {</w:t>
      </w:r>
    </w:p>
    <w:p w14:paraId="0092C598" w14:textId="77777777" w:rsidR="008A5ECC" w:rsidRPr="00F005A2" w:rsidRDefault="008A5ECC" w:rsidP="008A5ECC">
      <w:pPr>
        <w:tabs>
          <w:tab w:val="left" w:pos="2625"/>
        </w:tabs>
        <w:spacing w:after="0" w:line="360" w:lineRule="auto"/>
        <w:rPr>
          <w:rFonts w:ascii="Times New Roman" w:hAnsi="Times New Roman"/>
          <w:sz w:val="24"/>
          <w:szCs w:val="24"/>
          <w:lang w:val="en-IN"/>
        </w:rPr>
      </w:pPr>
      <w:r w:rsidRPr="00F005A2">
        <w:rPr>
          <w:rFonts w:ascii="Times New Roman" w:hAnsi="Times New Roman"/>
          <w:sz w:val="24"/>
          <w:szCs w:val="24"/>
          <w:lang w:val="en-IN"/>
        </w:rPr>
        <w:t xml:space="preserve">  float humidity = </w:t>
      </w:r>
      <w:proofErr w:type="spellStart"/>
      <w:r w:rsidRPr="00F005A2">
        <w:rPr>
          <w:rFonts w:ascii="Times New Roman" w:hAnsi="Times New Roman"/>
          <w:sz w:val="24"/>
          <w:szCs w:val="24"/>
          <w:lang w:val="en-IN"/>
        </w:rPr>
        <w:t>dht.readHumidity</w:t>
      </w:r>
      <w:proofErr w:type="spellEnd"/>
      <w:r w:rsidRPr="00F005A2">
        <w:rPr>
          <w:rFonts w:ascii="Times New Roman" w:hAnsi="Times New Roman"/>
          <w:sz w:val="24"/>
          <w:szCs w:val="24"/>
          <w:lang w:val="en-IN"/>
        </w:rPr>
        <w:t>();</w:t>
      </w:r>
    </w:p>
    <w:p w14:paraId="19B30BB2" w14:textId="77777777" w:rsidR="008A5ECC" w:rsidRPr="00F005A2" w:rsidRDefault="008A5ECC" w:rsidP="008A5ECC">
      <w:pPr>
        <w:tabs>
          <w:tab w:val="left" w:pos="2625"/>
        </w:tabs>
        <w:spacing w:after="0" w:line="360" w:lineRule="auto"/>
        <w:rPr>
          <w:rFonts w:ascii="Times New Roman" w:hAnsi="Times New Roman"/>
          <w:sz w:val="24"/>
          <w:szCs w:val="24"/>
          <w:lang w:val="en-IN"/>
        </w:rPr>
      </w:pPr>
      <w:r w:rsidRPr="00F005A2">
        <w:rPr>
          <w:rFonts w:ascii="Times New Roman" w:hAnsi="Times New Roman"/>
          <w:sz w:val="24"/>
          <w:szCs w:val="24"/>
          <w:lang w:val="en-IN"/>
        </w:rPr>
        <w:t xml:space="preserve">  float temperature = </w:t>
      </w:r>
      <w:proofErr w:type="spellStart"/>
      <w:r w:rsidRPr="00F005A2">
        <w:rPr>
          <w:rFonts w:ascii="Times New Roman" w:hAnsi="Times New Roman"/>
          <w:sz w:val="24"/>
          <w:szCs w:val="24"/>
          <w:lang w:val="en-IN"/>
        </w:rPr>
        <w:t>dht.readTemperature</w:t>
      </w:r>
      <w:proofErr w:type="spellEnd"/>
      <w:r w:rsidRPr="00F005A2">
        <w:rPr>
          <w:rFonts w:ascii="Times New Roman" w:hAnsi="Times New Roman"/>
          <w:sz w:val="24"/>
          <w:szCs w:val="24"/>
          <w:lang w:val="en-IN"/>
        </w:rPr>
        <w:t>();</w:t>
      </w:r>
    </w:p>
    <w:p w14:paraId="04D47D57" w14:textId="77777777" w:rsidR="008A5ECC" w:rsidRPr="00F005A2" w:rsidRDefault="008A5ECC" w:rsidP="008A5ECC">
      <w:pPr>
        <w:tabs>
          <w:tab w:val="left" w:pos="2625"/>
        </w:tabs>
        <w:spacing w:after="0" w:line="360" w:lineRule="auto"/>
        <w:rPr>
          <w:rFonts w:ascii="Times New Roman" w:hAnsi="Times New Roman"/>
          <w:sz w:val="24"/>
          <w:szCs w:val="24"/>
          <w:lang w:val="en-IN"/>
        </w:rPr>
      </w:pPr>
    </w:p>
    <w:p w14:paraId="66D93122" w14:textId="77777777" w:rsidR="008A5ECC" w:rsidRPr="00F005A2" w:rsidRDefault="008A5ECC" w:rsidP="008A5ECC">
      <w:pPr>
        <w:tabs>
          <w:tab w:val="left" w:pos="2625"/>
        </w:tabs>
        <w:spacing w:after="0" w:line="360" w:lineRule="auto"/>
        <w:rPr>
          <w:rFonts w:ascii="Times New Roman" w:hAnsi="Times New Roman"/>
          <w:sz w:val="24"/>
          <w:szCs w:val="24"/>
          <w:lang w:val="en-IN"/>
        </w:rPr>
      </w:pPr>
      <w:r w:rsidRPr="00F005A2">
        <w:rPr>
          <w:rFonts w:ascii="Times New Roman" w:hAnsi="Times New Roman"/>
          <w:sz w:val="24"/>
          <w:szCs w:val="24"/>
          <w:lang w:val="en-IN"/>
        </w:rPr>
        <w:t xml:space="preserve">  // Check if any reads failed</w:t>
      </w:r>
    </w:p>
    <w:p w14:paraId="353EC23A" w14:textId="77777777" w:rsidR="008A5ECC" w:rsidRPr="00F005A2" w:rsidRDefault="008A5ECC" w:rsidP="008A5ECC">
      <w:pPr>
        <w:tabs>
          <w:tab w:val="left" w:pos="2625"/>
        </w:tabs>
        <w:spacing w:after="0" w:line="360" w:lineRule="auto"/>
        <w:rPr>
          <w:rFonts w:ascii="Times New Roman" w:hAnsi="Times New Roman"/>
          <w:sz w:val="24"/>
          <w:szCs w:val="24"/>
          <w:lang w:val="en-IN"/>
        </w:rPr>
      </w:pPr>
      <w:r w:rsidRPr="00F005A2">
        <w:rPr>
          <w:rFonts w:ascii="Times New Roman" w:hAnsi="Times New Roman"/>
          <w:sz w:val="24"/>
          <w:szCs w:val="24"/>
          <w:lang w:val="en-IN"/>
        </w:rPr>
        <w:t xml:space="preserve">  if (</w:t>
      </w:r>
      <w:proofErr w:type="spellStart"/>
      <w:r w:rsidRPr="00F005A2">
        <w:rPr>
          <w:rFonts w:ascii="Times New Roman" w:hAnsi="Times New Roman"/>
          <w:sz w:val="24"/>
          <w:szCs w:val="24"/>
          <w:lang w:val="en-IN"/>
        </w:rPr>
        <w:t>isnan</w:t>
      </w:r>
      <w:proofErr w:type="spellEnd"/>
      <w:r w:rsidRPr="00F005A2">
        <w:rPr>
          <w:rFonts w:ascii="Times New Roman" w:hAnsi="Times New Roman"/>
          <w:sz w:val="24"/>
          <w:szCs w:val="24"/>
          <w:lang w:val="en-IN"/>
        </w:rPr>
        <w:t xml:space="preserve">(humidity) || </w:t>
      </w:r>
      <w:proofErr w:type="spellStart"/>
      <w:r w:rsidRPr="00F005A2">
        <w:rPr>
          <w:rFonts w:ascii="Times New Roman" w:hAnsi="Times New Roman"/>
          <w:sz w:val="24"/>
          <w:szCs w:val="24"/>
          <w:lang w:val="en-IN"/>
        </w:rPr>
        <w:t>isnan</w:t>
      </w:r>
      <w:proofErr w:type="spellEnd"/>
      <w:r w:rsidRPr="00F005A2">
        <w:rPr>
          <w:rFonts w:ascii="Times New Roman" w:hAnsi="Times New Roman"/>
          <w:sz w:val="24"/>
          <w:szCs w:val="24"/>
          <w:lang w:val="en-IN"/>
        </w:rPr>
        <w:t>(temperature)) {</w:t>
      </w:r>
    </w:p>
    <w:p w14:paraId="43ADF733" w14:textId="77777777" w:rsidR="008A5ECC" w:rsidRPr="00F005A2" w:rsidRDefault="008A5ECC" w:rsidP="008A5ECC">
      <w:pPr>
        <w:tabs>
          <w:tab w:val="left" w:pos="2625"/>
        </w:tabs>
        <w:spacing w:after="0" w:line="360" w:lineRule="auto"/>
        <w:rPr>
          <w:rFonts w:ascii="Times New Roman" w:hAnsi="Times New Roman"/>
          <w:sz w:val="24"/>
          <w:szCs w:val="24"/>
          <w:lang w:val="en-IN"/>
        </w:rPr>
      </w:pPr>
      <w:r w:rsidRPr="00F005A2">
        <w:rPr>
          <w:rFonts w:ascii="Times New Roman" w:hAnsi="Times New Roman"/>
          <w:sz w:val="24"/>
          <w:szCs w:val="24"/>
          <w:lang w:val="en-IN"/>
        </w:rPr>
        <w:t xml:space="preserve">    </w:t>
      </w:r>
      <w:proofErr w:type="spellStart"/>
      <w:r w:rsidRPr="00F005A2">
        <w:rPr>
          <w:rFonts w:ascii="Times New Roman" w:hAnsi="Times New Roman"/>
          <w:sz w:val="24"/>
          <w:szCs w:val="24"/>
          <w:lang w:val="en-IN"/>
        </w:rPr>
        <w:t>Serial.println</w:t>
      </w:r>
      <w:proofErr w:type="spellEnd"/>
      <w:r w:rsidRPr="00F005A2">
        <w:rPr>
          <w:rFonts w:ascii="Times New Roman" w:hAnsi="Times New Roman"/>
          <w:sz w:val="24"/>
          <w:szCs w:val="24"/>
          <w:lang w:val="en-IN"/>
        </w:rPr>
        <w:t>("Failed to read from DHT sensor!");</w:t>
      </w:r>
    </w:p>
    <w:p w14:paraId="03F127FD" w14:textId="77777777" w:rsidR="008A5ECC" w:rsidRPr="00F005A2" w:rsidRDefault="008A5ECC" w:rsidP="008A5ECC">
      <w:pPr>
        <w:tabs>
          <w:tab w:val="left" w:pos="2625"/>
        </w:tabs>
        <w:spacing w:after="0" w:line="360" w:lineRule="auto"/>
        <w:rPr>
          <w:rFonts w:ascii="Times New Roman" w:hAnsi="Times New Roman"/>
          <w:sz w:val="24"/>
          <w:szCs w:val="24"/>
          <w:lang w:val="en-IN"/>
        </w:rPr>
      </w:pPr>
      <w:r w:rsidRPr="00F005A2">
        <w:rPr>
          <w:rFonts w:ascii="Times New Roman" w:hAnsi="Times New Roman"/>
          <w:sz w:val="24"/>
          <w:szCs w:val="24"/>
          <w:lang w:val="en-IN"/>
        </w:rPr>
        <w:t xml:space="preserve">    return;</w:t>
      </w:r>
    </w:p>
    <w:p w14:paraId="5597BAD3" w14:textId="77777777" w:rsidR="008A5ECC" w:rsidRPr="00F005A2" w:rsidRDefault="008A5ECC" w:rsidP="008A5ECC">
      <w:pPr>
        <w:tabs>
          <w:tab w:val="left" w:pos="2625"/>
        </w:tabs>
        <w:spacing w:after="0" w:line="360" w:lineRule="auto"/>
        <w:rPr>
          <w:rFonts w:ascii="Times New Roman" w:hAnsi="Times New Roman"/>
          <w:sz w:val="24"/>
          <w:szCs w:val="24"/>
          <w:lang w:val="en-IN"/>
        </w:rPr>
      </w:pPr>
      <w:r w:rsidRPr="00F005A2">
        <w:rPr>
          <w:rFonts w:ascii="Times New Roman" w:hAnsi="Times New Roman"/>
          <w:sz w:val="24"/>
          <w:szCs w:val="24"/>
          <w:lang w:val="en-IN"/>
        </w:rPr>
        <w:t xml:space="preserve">  }</w:t>
      </w:r>
    </w:p>
    <w:p w14:paraId="38E7070C" w14:textId="77777777" w:rsidR="008A5ECC" w:rsidRPr="00F005A2" w:rsidRDefault="008A5ECC" w:rsidP="008A5ECC">
      <w:pPr>
        <w:tabs>
          <w:tab w:val="left" w:pos="2625"/>
        </w:tabs>
        <w:spacing w:after="0" w:line="360" w:lineRule="auto"/>
        <w:rPr>
          <w:rFonts w:ascii="Times New Roman" w:hAnsi="Times New Roman"/>
          <w:sz w:val="24"/>
          <w:szCs w:val="24"/>
          <w:lang w:val="en-IN"/>
        </w:rPr>
      </w:pPr>
    </w:p>
    <w:p w14:paraId="12061B66" w14:textId="77777777" w:rsidR="008A5ECC" w:rsidRPr="00F005A2" w:rsidRDefault="008A5ECC" w:rsidP="008A5ECC">
      <w:pPr>
        <w:tabs>
          <w:tab w:val="left" w:pos="2625"/>
        </w:tabs>
        <w:spacing w:after="0" w:line="360" w:lineRule="auto"/>
        <w:rPr>
          <w:rFonts w:ascii="Times New Roman" w:hAnsi="Times New Roman"/>
          <w:sz w:val="24"/>
          <w:szCs w:val="24"/>
          <w:lang w:val="en-IN"/>
        </w:rPr>
      </w:pPr>
      <w:r w:rsidRPr="00F005A2">
        <w:rPr>
          <w:rFonts w:ascii="Times New Roman" w:hAnsi="Times New Roman"/>
          <w:sz w:val="24"/>
          <w:szCs w:val="24"/>
          <w:lang w:val="en-IN"/>
        </w:rPr>
        <w:t xml:space="preserve">  </w:t>
      </w:r>
      <w:proofErr w:type="spellStart"/>
      <w:r w:rsidRPr="00F005A2">
        <w:rPr>
          <w:rFonts w:ascii="Times New Roman" w:hAnsi="Times New Roman"/>
          <w:sz w:val="24"/>
          <w:szCs w:val="24"/>
          <w:lang w:val="en-IN"/>
        </w:rPr>
        <w:t>Serial.print</w:t>
      </w:r>
      <w:proofErr w:type="spellEnd"/>
      <w:r w:rsidRPr="00F005A2">
        <w:rPr>
          <w:rFonts w:ascii="Times New Roman" w:hAnsi="Times New Roman"/>
          <w:sz w:val="24"/>
          <w:szCs w:val="24"/>
          <w:lang w:val="en-IN"/>
        </w:rPr>
        <w:t>("Humidity: ");</w:t>
      </w:r>
    </w:p>
    <w:p w14:paraId="0F55C8D6" w14:textId="77777777" w:rsidR="008A5ECC" w:rsidRPr="00F005A2" w:rsidRDefault="008A5ECC" w:rsidP="008A5ECC">
      <w:pPr>
        <w:tabs>
          <w:tab w:val="left" w:pos="2625"/>
        </w:tabs>
        <w:spacing w:after="0" w:line="360" w:lineRule="auto"/>
        <w:rPr>
          <w:rFonts w:ascii="Times New Roman" w:hAnsi="Times New Roman"/>
          <w:sz w:val="24"/>
          <w:szCs w:val="24"/>
          <w:lang w:val="en-IN"/>
        </w:rPr>
      </w:pPr>
      <w:r w:rsidRPr="00F005A2">
        <w:rPr>
          <w:rFonts w:ascii="Times New Roman" w:hAnsi="Times New Roman"/>
          <w:sz w:val="24"/>
          <w:szCs w:val="24"/>
          <w:lang w:val="en-IN"/>
        </w:rPr>
        <w:t xml:space="preserve">  </w:t>
      </w:r>
      <w:proofErr w:type="spellStart"/>
      <w:r w:rsidRPr="00F005A2">
        <w:rPr>
          <w:rFonts w:ascii="Times New Roman" w:hAnsi="Times New Roman"/>
          <w:sz w:val="24"/>
          <w:szCs w:val="24"/>
          <w:lang w:val="en-IN"/>
        </w:rPr>
        <w:t>Serial.print</w:t>
      </w:r>
      <w:proofErr w:type="spellEnd"/>
      <w:r w:rsidRPr="00F005A2">
        <w:rPr>
          <w:rFonts w:ascii="Times New Roman" w:hAnsi="Times New Roman"/>
          <w:sz w:val="24"/>
          <w:szCs w:val="24"/>
          <w:lang w:val="en-IN"/>
        </w:rPr>
        <w:t>(humidity);</w:t>
      </w:r>
    </w:p>
    <w:p w14:paraId="690676BB" w14:textId="77777777" w:rsidR="008A5ECC" w:rsidRPr="00F005A2" w:rsidRDefault="008A5ECC" w:rsidP="008A5ECC">
      <w:pPr>
        <w:tabs>
          <w:tab w:val="left" w:pos="2625"/>
        </w:tabs>
        <w:spacing w:after="0" w:line="360" w:lineRule="auto"/>
        <w:rPr>
          <w:rFonts w:ascii="Times New Roman" w:hAnsi="Times New Roman"/>
          <w:sz w:val="24"/>
          <w:szCs w:val="24"/>
          <w:lang w:val="en-IN"/>
        </w:rPr>
      </w:pPr>
      <w:r w:rsidRPr="00F005A2">
        <w:rPr>
          <w:rFonts w:ascii="Times New Roman" w:hAnsi="Times New Roman"/>
          <w:sz w:val="24"/>
          <w:szCs w:val="24"/>
          <w:lang w:val="en-IN"/>
        </w:rPr>
        <w:t xml:space="preserve">  </w:t>
      </w:r>
      <w:proofErr w:type="spellStart"/>
      <w:r w:rsidRPr="00F005A2">
        <w:rPr>
          <w:rFonts w:ascii="Times New Roman" w:hAnsi="Times New Roman"/>
          <w:sz w:val="24"/>
          <w:szCs w:val="24"/>
          <w:lang w:val="en-IN"/>
        </w:rPr>
        <w:t>Serial.print</w:t>
      </w:r>
      <w:proofErr w:type="spellEnd"/>
      <w:r w:rsidRPr="00F005A2">
        <w:rPr>
          <w:rFonts w:ascii="Times New Roman" w:hAnsi="Times New Roman"/>
          <w:sz w:val="24"/>
          <w:szCs w:val="24"/>
          <w:lang w:val="en-IN"/>
        </w:rPr>
        <w:t>(" %\t");</w:t>
      </w:r>
    </w:p>
    <w:p w14:paraId="3805DE98" w14:textId="77777777" w:rsidR="008A5ECC" w:rsidRPr="008A5ECC" w:rsidRDefault="008A5ECC" w:rsidP="008A5ECC">
      <w:pPr>
        <w:tabs>
          <w:tab w:val="left" w:pos="2625"/>
        </w:tabs>
        <w:spacing w:after="0" w:line="360" w:lineRule="auto"/>
        <w:rPr>
          <w:rFonts w:ascii="Times New Roman" w:hAnsi="Times New Roman"/>
          <w:b/>
          <w:bCs/>
          <w:sz w:val="24"/>
          <w:szCs w:val="24"/>
          <w:lang w:val="en-IN"/>
        </w:rPr>
      </w:pPr>
    </w:p>
    <w:p w14:paraId="54392DF5" w14:textId="77777777" w:rsidR="008A5ECC" w:rsidRPr="00816105" w:rsidRDefault="008A5ECC" w:rsidP="008A5ECC">
      <w:pPr>
        <w:tabs>
          <w:tab w:val="left" w:pos="2625"/>
        </w:tabs>
        <w:spacing w:after="0" w:line="360" w:lineRule="auto"/>
        <w:rPr>
          <w:rFonts w:ascii="Times New Roman" w:hAnsi="Times New Roman"/>
          <w:sz w:val="24"/>
          <w:szCs w:val="24"/>
          <w:lang w:val="en-IN"/>
        </w:rPr>
      </w:pPr>
      <w:r w:rsidRPr="008A5ECC">
        <w:rPr>
          <w:rFonts w:ascii="Times New Roman" w:hAnsi="Times New Roman"/>
          <w:b/>
          <w:bCs/>
          <w:sz w:val="24"/>
          <w:szCs w:val="24"/>
          <w:lang w:val="en-IN"/>
        </w:rPr>
        <w:t xml:space="preserve">  </w:t>
      </w:r>
      <w:proofErr w:type="spellStart"/>
      <w:r w:rsidRPr="00816105">
        <w:rPr>
          <w:rFonts w:ascii="Times New Roman" w:hAnsi="Times New Roman"/>
          <w:sz w:val="24"/>
          <w:szCs w:val="24"/>
          <w:lang w:val="en-IN"/>
        </w:rPr>
        <w:t>Serial.print</w:t>
      </w:r>
      <w:proofErr w:type="spellEnd"/>
      <w:r w:rsidRPr="00816105">
        <w:rPr>
          <w:rFonts w:ascii="Times New Roman" w:hAnsi="Times New Roman"/>
          <w:sz w:val="24"/>
          <w:szCs w:val="24"/>
          <w:lang w:val="en-IN"/>
        </w:rPr>
        <w:t>("Temperature: ");</w:t>
      </w:r>
    </w:p>
    <w:p w14:paraId="30A4E772" w14:textId="77777777" w:rsidR="008A5ECC" w:rsidRPr="00816105" w:rsidRDefault="008A5ECC" w:rsidP="008A5ECC">
      <w:pPr>
        <w:tabs>
          <w:tab w:val="left" w:pos="2625"/>
        </w:tabs>
        <w:spacing w:after="0" w:line="360" w:lineRule="auto"/>
        <w:rPr>
          <w:rFonts w:ascii="Times New Roman" w:hAnsi="Times New Roman"/>
          <w:sz w:val="24"/>
          <w:szCs w:val="24"/>
          <w:lang w:val="en-IN"/>
        </w:rPr>
      </w:pPr>
      <w:r w:rsidRPr="00816105">
        <w:rPr>
          <w:rFonts w:ascii="Times New Roman" w:hAnsi="Times New Roman"/>
          <w:sz w:val="24"/>
          <w:szCs w:val="24"/>
          <w:lang w:val="en-IN"/>
        </w:rPr>
        <w:t xml:space="preserve">  </w:t>
      </w:r>
      <w:proofErr w:type="spellStart"/>
      <w:r w:rsidRPr="00816105">
        <w:rPr>
          <w:rFonts w:ascii="Times New Roman" w:hAnsi="Times New Roman"/>
          <w:sz w:val="24"/>
          <w:szCs w:val="24"/>
          <w:lang w:val="en-IN"/>
        </w:rPr>
        <w:t>Serial.print</w:t>
      </w:r>
      <w:proofErr w:type="spellEnd"/>
      <w:r w:rsidRPr="00816105">
        <w:rPr>
          <w:rFonts w:ascii="Times New Roman" w:hAnsi="Times New Roman"/>
          <w:sz w:val="24"/>
          <w:szCs w:val="24"/>
          <w:lang w:val="en-IN"/>
        </w:rPr>
        <w:t>(temperature);</w:t>
      </w:r>
    </w:p>
    <w:p w14:paraId="414FD947" w14:textId="77777777" w:rsidR="008A5ECC" w:rsidRPr="00816105" w:rsidRDefault="008A5ECC" w:rsidP="008A5ECC">
      <w:pPr>
        <w:tabs>
          <w:tab w:val="left" w:pos="2625"/>
        </w:tabs>
        <w:spacing w:after="0" w:line="360" w:lineRule="auto"/>
        <w:rPr>
          <w:rFonts w:ascii="Times New Roman" w:hAnsi="Times New Roman"/>
          <w:sz w:val="24"/>
          <w:szCs w:val="24"/>
          <w:lang w:val="en-IN"/>
        </w:rPr>
      </w:pPr>
      <w:r w:rsidRPr="00816105">
        <w:rPr>
          <w:rFonts w:ascii="Times New Roman" w:hAnsi="Times New Roman"/>
          <w:sz w:val="24"/>
          <w:szCs w:val="24"/>
          <w:lang w:val="en-IN"/>
        </w:rPr>
        <w:t xml:space="preserve">  </w:t>
      </w:r>
      <w:proofErr w:type="spellStart"/>
      <w:r w:rsidRPr="00816105">
        <w:rPr>
          <w:rFonts w:ascii="Times New Roman" w:hAnsi="Times New Roman"/>
          <w:sz w:val="24"/>
          <w:szCs w:val="24"/>
          <w:lang w:val="en-IN"/>
        </w:rPr>
        <w:t>Serial.println</w:t>
      </w:r>
      <w:proofErr w:type="spellEnd"/>
      <w:r w:rsidRPr="00816105">
        <w:rPr>
          <w:rFonts w:ascii="Times New Roman" w:hAnsi="Times New Roman"/>
          <w:sz w:val="24"/>
          <w:szCs w:val="24"/>
          <w:lang w:val="en-IN"/>
        </w:rPr>
        <w:t>(" °C");</w:t>
      </w:r>
    </w:p>
    <w:p w14:paraId="2F4F62F8" w14:textId="77777777" w:rsidR="008A5ECC" w:rsidRPr="00816105" w:rsidRDefault="008A5ECC" w:rsidP="008A5ECC">
      <w:pPr>
        <w:tabs>
          <w:tab w:val="left" w:pos="2625"/>
        </w:tabs>
        <w:spacing w:after="0" w:line="360" w:lineRule="auto"/>
        <w:rPr>
          <w:rFonts w:ascii="Times New Roman" w:hAnsi="Times New Roman"/>
          <w:sz w:val="24"/>
          <w:szCs w:val="24"/>
          <w:lang w:val="en-IN"/>
        </w:rPr>
      </w:pPr>
    </w:p>
    <w:p w14:paraId="13948655" w14:textId="77777777" w:rsidR="008A5ECC" w:rsidRPr="00816105" w:rsidRDefault="008A5ECC" w:rsidP="008A5ECC">
      <w:pPr>
        <w:tabs>
          <w:tab w:val="left" w:pos="2625"/>
        </w:tabs>
        <w:spacing w:after="0" w:line="360" w:lineRule="auto"/>
        <w:rPr>
          <w:rFonts w:ascii="Times New Roman" w:hAnsi="Times New Roman"/>
          <w:sz w:val="24"/>
          <w:szCs w:val="24"/>
          <w:lang w:val="en-IN"/>
        </w:rPr>
      </w:pPr>
      <w:r w:rsidRPr="00816105">
        <w:rPr>
          <w:rFonts w:ascii="Times New Roman" w:hAnsi="Times New Roman"/>
          <w:sz w:val="24"/>
          <w:szCs w:val="24"/>
          <w:lang w:val="en-IN"/>
        </w:rPr>
        <w:t xml:space="preserve">  delay(2000);</w:t>
      </w:r>
    </w:p>
    <w:p w14:paraId="43F2343C" w14:textId="77777777" w:rsidR="008A5ECC" w:rsidRPr="00816105" w:rsidRDefault="008A5ECC" w:rsidP="008A5ECC">
      <w:pPr>
        <w:tabs>
          <w:tab w:val="left" w:pos="2625"/>
        </w:tabs>
        <w:spacing w:after="0" w:line="360" w:lineRule="auto"/>
        <w:rPr>
          <w:rFonts w:ascii="Times New Roman" w:hAnsi="Times New Roman"/>
          <w:sz w:val="24"/>
          <w:szCs w:val="24"/>
          <w:lang w:val="en-IN"/>
        </w:rPr>
      </w:pPr>
      <w:r w:rsidRPr="00816105">
        <w:rPr>
          <w:rFonts w:ascii="Times New Roman" w:hAnsi="Times New Roman"/>
          <w:sz w:val="24"/>
          <w:szCs w:val="24"/>
          <w:lang w:val="en-IN"/>
        </w:rPr>
        <w:t>}</w:t>
      </w:r>
    </w:p>
    <w:p w14:paraId="3DCAB4F8" w14:textId="7398B1BF" w:rsidR="008A5ECC" w:rsidRPr="008A5ECC" w:rsidRDefault="008A5ECC" w:rsidP="008A5ECC">
      <w:pPr>
        <w:tabs>
          <w:tab w:val="left" w:pos="2625"/>
        </w:tabs>
        <w:spacing w:after="0" w:line="360" w:lineRule="auto"/>
        <w:rPr>
          <w:rFonts w:ascii="Times New Roman" w:hAnsi="Times New Roman"/>
          <w:b/>
          <w:bCs/>
          <w:sz w:val="24"/>
          <w:szCs w:val="24"/>
          <w:lang w:val="en-IN"/>
        </w:rPr>
      </w:pPr>
    </w:p>
    <w:p w14:paraId="248D5966" w14:textId="634550BD" w:rsidR="008A5ECC" w:rsidRPr="008A5ECC" w:rsidRDefault="008A5ECC" w:rsidP="008A5ECC">
      <w:pPr>
        <w:tabs>
          <w:tab w:val="left" w:pos="2625"/>
        </w:tabs>
        <w:spacing w:after="0" w:line="360" w:lineRule="auto"/>
        <w:rPr>
          <w:rFonts w:ascii="Times New Roman" w:hAnsi="Times New Roman"/>
          <w:b/>
          <w:bCs/>
          <w:sz w:val="24"/>
          <w:szCs w:val="24"/>
          <w:lang w:val="en-IN"/>
        </w:rPr>
      </w:pPr>
      <w:r w:rsidRPr="008A5ECC">
        <w:rPr>
          <w:rFonts w:ascii="Times New Roman" w:hAnsi="Times New Roman"/>
          <w:b/>
          <w:bCs/>
          <w:sz w:val="24"/>
          <w:szCs w:val="24"/>
          <w:lang w:val="en-IN"/>
        </w:rPr>
        <w:t>Procedure</w:t>
      </w:r>
      <w:r w:rsidR="00816105">
        <w:rPr>
          <w:rFonts w:ascii="Times New Roman" w:hAnsi="Times New Roman"/>
          <w:b/>
          <w:bCs/>
          <w:sz w:val="24"/>
          <w:szCs w:val="24"/>
          <w:lang w:val="en-IN"/>
        </w:rPr>
        <w:t xml:space="preserve"> :</w:t>
      </w:r>
    </w:p>
    <w:p w14:paraId="5DAB6695" w14:textId="77777777" w:rsidR="008A5ECC" w:rsidRPr="00816105" w:rsidRDefault="008A5ECC" w:rsidP="008A5ECC">
      <w:pPr>
        <w:numPr>
          <w:ilvl w:val="0"/>
          <w:numId w:val="36"/>
        </w:numPr>
        <w:tabs>
          <w:tab w:val="left" w:pos="2625"/>
        </w:tabs>
        <w:spacing w:after="0" w:line="360" w:lineRule="auto"/>
        <w:rPr>
          <w:rFonts w:ascii="Times New Roman" w:hAnsi="Times New Roman"/>
          <w:sz w:val="24"/>
          <w:szCs w:val="24"/>
          <w:lang w:val="en-IN"/>
        </w:rPr>
      </w:pPr>
      <w:r w:rsidRPr="00816105">
        <w:rPr>
          <w:rFonts w:ascii="Times New Roman" w:hAnsi="Times New Roman"/>
          <w:sz w:val="24"/>
          <w:szCs w:val="24"/>
          <w:lang w:val="en-IN"/>
        </w:rPr>
        <w:t>Assemble the circuit as per the connections described</w:t>
      </w:r>
    </w:p>
    <w:p w14:paraId="138B5BBE" w14:textId="77777777" w:rsidR="008A5ECC" w:rsidRPr="00816105" w:rsidRDefault="008A5ECC" w:rsidP="008A5ECC">
      <w:pPr>
        <w:numPr>
          <w:ilvl w:val="0"/>
          <w:numId w:val="36"/>
        </w:numPr>
        <w:tabs>
          <w:tab w:val="left" w:pos="2625"/>
        </w:tabs>
        <w:spacing w:after="0" w:line="360" w:lineRule="auto"/>
        <w:rPr>
          <w:rFonts w:ascii="Times New Roman" w:hAnsi="Times New Roman"/>
          <w:sz w:val="24"/>
          <w:szCs w:val="24"/>
          <w:lang w:val="en-IN"/>
        </w:rPr>
      </w:pPr>
      <w:r w:rsidRPr="00816105">
        <w:rPr>
          <w:rFonts w:ascii="Times New Roman" w:hAnsi="Times New Roman"/>
          <w:sz w:val="24"/>
          <w:szCs w:val="24"/>
          <w:lang w:val="en-IN"/>
        </w:rPr>
        <w:t>Open Arduino IDE</w:t>
      </w:r>
    </w:p>
    <w:p w14:paraId="644B33EE" w14:textId="77777777" w:rsidR="008A5ECC" w:rsidRPr="00816105" w:rsidRDefault="008A5ECC" w:rsidP="008A5ECC">
      <w:pPr>
        <w:numPr>
          <w:ilvl w:val="0"/>
          <w:numId w:val="36"/>
        </w:numPr>
        <w:tabs>
          <w:tab w:val="left" w:pos="2625"/>
        </w:tabs>
        <w:spacing w:after="0" w:line="360" w:lineRule="auto"/>
        <w:rPr>
          <w:rFonts w:ascii="Times New Roman" w:hAnsi="Times New Roman"/>
          <w:sz w:val="24"/>
          <w:szCs w:val="24"/>
          <w:lang w:val="en-IN"/>
        </w:rPr>
      </w:pPr>
      <w:r w:rsidRPr="00816105">
        <w:rPr>
          <w:rFonts w:ascii="Times New Roman" w:hAnsi="Times New Roman"/>
          <w:sz w:val="24"/>
          <w:szCs w:val="24"/>
          <w:lang w:val="en-IN"/>
        </w:rPr>
        <w:t>Install the DHT Sensor Library using Library Manager</w:t>
      </w:r>
    </w:p>
    <w:p w14:paraId="34141C3C" w14:textId="77777777" w:rsidR="008A5ECC" w:rsidRPr="00816105" w:rsidRDefault="008A5ECC" w:rsidP="008A5ECC">
      <w:pPr>
        <w:numPr>
          <w:ilvl w:val="0"/>
          <w:numId w:val="36"/>
        </w:numPr>
        <w:tabs>
          <w:tab w:val="left" w:pos="2625"/>
        </w:tabs>
        <w:spacing w:after="0" w:line="360" w:lineRule="auto"/>
        <w:rPr>
          <w:rFonts w:ascii="Times New Roman" w:hAnsi="Times New Roman"/>
          <w:sz w:val="24"/>
          <w:szCs w:val="24"/>
          <w:lang w:val="en-IN"/>
        </w:rPr>
      </w:pPr>
      <w:r w:rsidRPr="00816105">
        <w:rPr>
          <w:rFonts w:ascii="Times New Roman" w:hAnsi="Times New Roman"/>
          <w:sz w:val="24"/>
          <w:szCs w:val="24"/>
          <w:lang w:val="en-IN"/>
        </w:rPr>
        <w:t>Select Board: Arduino Uno and correct COM Port</w:t>
      </w:r>
    </w:p>
    <w:p w14:paraId="028BFD6C" w14:textId="77777777" w:rsidR="008A5ECC" w:rsidRPr="00816105" w:rsidRDefault="008A5ECC" w:rsidP="008A5ECC">
      <w:pPr>
        <w:numPr>
          <w:ilvl w:val="0"/>
          <w:numId w:val="36"/>
        </w:numPr>
        <w:tabs>
          <w:tab w:val="left" w:pos="2625"/>
        </w:tabs>
        <w:spacing w:after="0" w:line="360" w:lineRule="auto"/>
        <w:rPr>
          <w:rFonts w:ascii="Times New Roman" w:hAnsi="Times New Roman"/>
          <w:sz w:val="24"/>
          <w:szCs w:val="24"/>
          <w:lang w:val="en-IN"/>
        </w:rPr>
      </w:pPr>
      <w:r w:rsidRPr="00816105">
        <w:rPr>
          <w:rFonts w:ascii="Times New Roman" w:hAnsi="Times New Roman"/>
          <w:sz w:val="24"/>
          <w:szCs w:val="24"/>
          <w:lang w:val="en-IN"/>
        </w:rPr>
        <w:t>Upload the program to Arduino</w:t>
      </w:r>
    </w:p>
    <w:p w14:paraId="4F85C09F" w14:textId="77777777" w:rsidR="008A5ECC" w:rsidRPr="00816105" w:rsidRDefault="008A5ECC" w:rsidP="008A5ECC">
      <w:pPr>
        <w:numPr>
          <w:ilvl w:val="0"/>
          <w:numId w:val="36"/>
        </w:numPr>
        <w:tabs>
          <w:tab w:val="left" w:pos="2625"/>
        </w:tabs>
        <w:spacing w:after="0" w:line="360" w:lineRule="auto"/>
        <w:rPr>
          <w:rFonts w:ascii="Times New Roman" w:hAnsi="Times New Roman"/>
          <w:sz w:val="24"/>
          <w:szCs w:val="24"/>
          <w:lang w:val="en-IN"/>
        </w:rPr>
      </w:pPr>
      <w:r w:rsidRPr="00816105">
        <w:rPr>
          <w:rFonts w:ascii="Times New Roman" w:hAnsi="Times New Roman"/>
          <w:sz w:val="24"/>
          <w:szCs w:val="24"/>
          <w:lang w:val="en-IN"/>
        </w:rPr>
        <w:t>Open Serial Monitor and set baud rate to 9600 bps</w:t>
      </w:r>
    </w:p>
    <w:p w14:paraId="593B69EE" w14:textId="77777777" w:rsidR="008A5ECC" w:rsidRPr="00816105" w:rsidRDefault="008A5ECC" w:rsidP="008A5ECC">
      <w:pPr>
        <w:numPr>
          <w:ilvl w:val="0"/>
          <w:numId w:val="36"/>
        </w:numPr>
        <w:tabs>
          <w:tab w:val="left" w:pos="2625"/>
        </w:tabs>
        <w:spacing w:after="0" w:line="360" w:lineRule="auto"/>
        <w:rPr>
          <w:rFonts w:ascii="Times New Roman" w:hAnsi="Times New Roman"/>
          <w:sz w:val="24"/>
          <w:szCs w:val="24"/>
          <w:lang w:val="en-IN"/>
        </w:rPr>
      </w:pPr>
      <w:r w:rsidRPr="00816105">
        <w:rPr>
          <w:rFonts w:ascii="Times New Roman" w:hAnsi="Times New Roman"/>
          <w:sz w:val="24"/>
          <w:szCs w:val="24"/>
          <w:lang w:val="en-IN"/>
        </w:rPr>
        <w:t>Observe temperature and humidity readings</w:t>
      </w:r>
    </w:p>
    <w:p w14:paraId="791B5265" w14:textId="77777777" w:rsidR="00816105" w:rsidRDefault="00816105" w:rsidP="008A5ECC">
      <w:pPr>
        <w:tabs>
          <w:tab w:val="left" w:pos="2625"/>
        </w:tabs>
        <w:spacing w:after="0" w:line="360" w:lineRule="auto"/>
        <w:rPr>
          <w:rFonts w:ascii="Times New Roman" w:hAnsi="Times New Roman"/>
          <w:b/>
          <w:bCs/>
          <w:sz w:val="24"/>
          <w:szCs w:val="24"/>
          <w:lang w:val="en-IN"/>
        </w:rPr>
      </w:pPr>
    </w:p>
    <w:p w14:paraId="28917595" w14:textId="77777777" w:rsidR="0000414F" w:rsidRDefault="0000414F" w:rsidP="008A5ECC">
      <w:pPr>
        <w:tabs>
          <w:tab w:val="left" w:pos="2625"/>
        </w:tabs>
        <w:spacing w:after="0" w:line="360" w:lineRule="auto"/>
        <w:rPr>
          <w:rFonts w:ascii="Times New Roman" w:hAnsi="Times New Roman"/>
          <w:b/>
          <w:bCs/>
          <w:sz w:val="24"/>
          <w:szCs w:val="24"/>
          <w:lang w:val="en-IN"/>
        </w:rPr>
      </w:pPr>
    </w:p>
    <w:p w14:paraId="75468070" w14:textId="2834F690" w:rsidR="008A5ECC" w:rsidRDefault="008A5ECC" w:rsidP="008A5ECC">
      <w:pPr>
        <w:tabs>
          <w:tab w:val="left" w:pos="2625"/>
        </w:tabs>
        <w:spacing w:after="0" w:line="360" w:lineRule="auto"/>
        <w:rPr>
          <w:rFonts w:ascii="Times New Roman" w:hAnsi="Times New Roman"/>
          <w:b/>
          <w:bCs/>
          <w:sz w:val="24"/>
          <w:szCs w:val="24"/>
          <w:lang w:val="en-IN"/>
        </w:rPr>
      </w:pPr>
      <w:r w:rsidRPr="008A5ECC">
        <w:rPr>
          <w:rFonts w:ascii="Times New Roman" w:hAnsi="Times New Roman"/>
          <w:b/>
          <w:bCs/>
          <w:sz w:val="24"/>
          <w:szCs w:val="24"/>
          <w:lang w:val="en-IN"/>
        </w:rPr>
        <w:t>Observation</w:t>
      </w:r>
      <w:r w:rsidR="00816105">
        <w:rPr>
          <w:rFonts w:ascii="Times New Roman" w:hAnsi="Times New Roman"/>
          <w:b/>
          <w:bCs/>
          <w:sz w:val="24"/>
          <w:szCs w:val="24"/>
          <w:lang w:val="en-IN"/>
        </w:rPr>
        <w:t xml:space="preserve"> (Output Screenshot)  :</w:t>
      </w:r>
    </w:p>
    <w:p w14:paraId="1BF40416" w14:textId="7078B744" w:rsidR="0000414F" w:rsidRDefault="0047049C" w:rsidP="008A5ECC">
      <w:pPr>
        <w:tabs>
          <w:tab w:val="left" w:pos="2625"/>
        </w:tabs>
        <w:spacing w:after="0" w:line="360" w:lineRule="auto"/>
        <w:rPr>
          <w:rFonts w:ascii="Times New Roman" w:hAnsi="Times New Roman"/>
          <w:b/>
          <w:bCs/>
          <w:sz w:val="24"/>
          <w:szCs w:val="24"/>
          <w:lang w:val="en-IN"/>
        </w:rPr>
      </w:pPr>
      <w:r>
        <w:rPr>
          <w:rFonts w:ascii="Times New Roman" w:hAnsi="Times New Roman"/>
          <w:b/>
          <w:noProof/>
          <w:sz w:val="24"/>
          <w:szCs w:val="24"/>
          <w:lang w:val="en-IN"/>
        </w:rPr>
        <w:pict w14:anchorId="35D33387">
          <v:shape id="Picture 1" o:spid="_x0000_i1026" type="#_x0000_t75" style="width:466.85pt;height:190.75pt;visibility:visible;mso-wrap-style:square">
            <v:imagedata r:id="rId12" o:title=""/>
          </v:shape>
        </w:pic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55"/>
        <w:gridCol w:w="1742"/>
      </w:tblGrid>
      <w:tr w:rsidR="008A5ECC" w:rsidRPr="008A5ECC" w14:paraId="4DDEBC2F" w14:textId="77777777" w:rsidTr="0000414F">
        <w:trPr>
          <w:tblHeader/>
          <w:tblCellSpacing w:w="15" w:type="dxa"/>
        </w:trPr>
        <w:tc>
          <w:tcPr>
            <w:tcW w:w="0" w:type="auto"/>
            <w:vAlign w:val="center"/>
            <w:hideMark/>
          </w:tcPr>
          <w:p w14:paraId="2CBA521C" w14:textId="49FB610E" w:rsidR="008A5ECC" w:rsidRPr="008A5ECC" w:rsidRDefault="00816105" w:rsidP="008A5ECC">
            <w:pPr>
              <w:tabs>
                <w:tab w:val="left" w:pos="2625"/>
              </w:tabs>
              <w:spacing w:after="0" w:line="360" w:lineRule="auto"/>
              <w:rPr>
                <w:rFonts w:ascii="Times New Roman" w:hAnsi="Times New Roman"/>
                <w:b/>
                <w:bCs/>
                <w:sz w:val="24"/>
                <w:szCs w:val="24"/>
                <w:lang w:val="en-IN"/>
              </w:rPr>
            </w:pPr>
            <w:r>
              <w:rPr>
                <w:rFonts w:ascii="Times New Roman" w:hAnsi="Times New Roman"/>
                <w:b/>
                <w:bCs/>
                <w:sz w:val="24"/>
                <w:szCs w:val="24"/>
                <w:lang w:val="en-IN"/>
              </w:rPr>
              <w:t>P</w:t>
            </w:r>
            <w:r w:rsidR="008A5ECC" w:rsidRPr="008A5ECC">
              <w:rPr>
                <w:rFonts w:ascii="Times New Roman" w:hAnsi="Times New Roman"/>
                <w:b/>
                <w:bCs/>
                <w:sz w:val="24"/>
                <w:szCs w:val="24"/>
                <w:lang w:val="en-IN"/>
              </w:rPr>
              <w:t>arameter</w:t>
            </w:r>
          </w:p>
        </w:tc>
        <w:tc>
          <w:tcPr>
            <w:tcW w:w="0" w:type="auto"/>
            <w:vAlign w:val="center"/>
            <w:hideMark/>
          </w:tcPr>
          <w:p w14:paraId="02ECB4BF" w14:textId="77777777" w:rsidR="008A5ECC" w:rsidRPr="008A5ECC" w:rsidRDefault="008A5ECC" w:rsidP="008A5ECC">
            <w:pPr>
              <w:tabs>
                <w:tab w:val="left" w:pos="2625"/>
              </w:tabs>
              <w:spacing w:after="0" w:line="360" w:lineRule="auto"/>
              <w:rPr>
                <w:rFonts w:ascii="Times New Roman" w:hAnsi="Times New Roman"/>
                <w:b/>
                <w:bCs/>
                <w:sz w:val="24"/>
                <w:szCs w:val="24"/>
                <w:lang w:val="en-IN"/>
              </w:rPr>
            </w:pPr>
            <w:r w:rsidRPr="008A5ECC">
              <w:rPr>
                <w:rFonts w:ascii="Times New Roman" w:hAnsi="Times New Roman"/>
                <w:b/>
                <w:bCs/>
                <w:sz w:val="24"/>
                <w:szCs w:val="24"/>
                <w:lang w:val="en-IN"/>
              </w:rPr>
              <w:t>Observed Value</w:t>
            </w:r>
          </w:p>
        </w:tc>
      </w:tr>
      <w:tr w:rsidR="008A5ECC" w:rsidRPr="008A5ECC" w14:paraId="5C272CAF" w14:textId="77777777" w:rsidTr="0000414F">
        <w:trPr>
          <w:tblCellSpacing w:w="15" w:type="dxa"/>
        </w:trPr>
        <w:tc>
          <w:tcPr>
            <w:tcW w:w="0" w:type="auto"/>
            <w:vAlign w:val="center"/>
            <w:hideMark/>
          </w:tcPr>
          <w:p w14:paraId="74E624C6" w14:textId="77777777" w:rsidR="008A5ECC" w:rsidRPr="008A5ECC" w:rsidRDefault="008A5ECC" w:rsidP="008A5ECC">
            <w:pPr>
              <w:tabs>
                <w:tab w:val="left" w:pos="2625"/>
              </w:tabs>
              <w:spacing w:after="0" w:line="360" w:lineRule="auto"/>
              <w:rPr>
                <w:rFonts w:ascii="Times New Roman" w:hAnsi="Times New Roman"/>
                <w:b/>
                <w:bCs/>
                <w:sz w:val="24"/>
                <w:szCs w:val="24"/>
                <w:lang w:val="en-IN"/>
              </w:rPr>
            </w:pPr>
            <w:r w:rsidRPr="008A5ECC">
              <w:rPr>
                <w:rFonts w:ascii="Times New Roman" w:hAnsi="Times New Roman"/>
                <w:b/>
                <w:bCs/>
                <w:sz w:val="24"/>
                <w:szCs w:val="24"/>
                <w:lang w:val="en-IN"/>
              </w:rPr>
              <w:t>Temperature</w:t>
            </w:r>
          </w:p>
        </w:tc>
        <w:tc>
          <w:tcPr>
            <w:tcW w:w="0" w:type="auto"/>
            <w:vAlign w:val="center"/>
            <w:hideMark/>
          </w:tcPr>
          <w:p w14:paraId="3C1DBEA2" w14:textId="33F52967" w:rsidR="008A5ECC" w:rsidRPr="008A5ECC" w:rsidRDefault="0000414F" w:rsidP="008A5ECC">
            <w:pPr>
              <w:tabs>
                <w:tab w:val="left" w:pos="2625"/>
              </w:tabs>
              <w:spacing w:after="0" w:line="360" w:lineRule="auto"/>
              <w:rPr>
                <w:rFonts w:ascii="Times New Roman" w:hAnsi="Times New Roman"/>
                <w:b/>
                <w:bCs/>
                <w:sz w:val="24"/>
                <w:szCs w:val="24"/>
                <w:lang w:val="en-IN"/>
              </w:rPr>
            </w:pPr>
            <w:r>
              <w:rPr>
                <w:rFonts w:ascii="Times New Roman" w:hAnsi="Times New Roman"/>
                <w:b/>
                <w:bCs/>
                <w:sz w:val="24"/>
                <w:szCs w:val="24"/>
                <w:lang w:val="en-IN"/>
              </w:rPr>
              <w:t>24.8</w:t>
            </w:r>
            <w:r w:rsidR="008A5ECC" w:rsidRPr="008A5ECC">
              <w:rPr>
                <w:rFonts w:ascii="Times New Roman" w:hAnsi="Times New Roman"/>
                <w:b/>
                <w:bCs/>
                <w:sz w:val="24"/>
                <w:szCs w:val="24"/>
                <w:lang w:val="en-IN"/>
              </w:rPr>
              <w:t xml:space="preserve"> °C</w:t>
            </w:r>
          </w:p>
        </w:tc>
      </w:tr>
      <w:tr w:rsidR="008A5ECC" w:rsidRPr="008A5ECC" w14:paraId="70E75547" w14:textId="77777777" w:rsidTr="0000414F">
        <w:trPr>
          <w:tblCellSpacing w:w="15" w:type="dxa"/>
        </w:trPr>
        <w:tc>
          <w:tcPr>
            <w:tcW w:w="0" w:type="auto"/>
            <w:vAlign w:val="center"/>
            <w:hideMark/>
          </w:tcPr>
          <w:p w14:paraId="65EA1BA0" w14:textId="77777777" w:rsidR="008A5ECC" w:rsidRPr="008A5ECC" w:rsidRDefault="008A5ECC" w:rsidP="008A5ECC">
            <w:pPr>
              <w:tabs>
                <w:tab w:val="left" w:pos="2625"/>
              </w:tabs>
              <w:spacing w:after="0" w:line="360" w:lineRule="auto"/>
              <w:rPr>
                <w:rFonts w:ascii="Times New Roman" w:hAnsi="Times New Roman"/>
                <w:b/>
                <w:bCs/>
                <w:sz w:val="24"/>
                <w:szCs w:val="24"/>
                <w:lang w:val="en-IN"/>
              </w:rPr>
            </w:pPr>
            <w:r w:rsidRPr="008A5ECC">
              <w:rPr>
                <w:rFonts w:ascii="Times New Roman" w:hAnsi="Times New Roman"/>
                <w:b/>
                <w:bCs/>
                <w:sz w:val="24"/>
                <w:szCs w:val="24"/>
                <w:lang w:val="en-IN"/>
              </w:rPr>
              <w:t>Humidity</w:t>
            </w:r>
          </w:p>
        </w:tc>
        <w:tc>
          <w:tcPr>
            <w:tcW w:w="0" w:type="auto"/>
            <w:vAlign w:val="center"/>
            <w:hideMark/>
          </w:tcPr>
          <w:p w14:paraId="6132B219" w14:textId="159F7614" w:rsidR="008A5ECC" w:rsidRPr="008A5ECC" w:rsidRDefault="0000414F" w:rsidP="008A5ECC">
            <w:pPr>
              <w:tabs>
                <w:tab w:val="left" w:pos="2625"/>
              </w:tabs>
              <w:spacing w:after="0" w:line="360" w:lineRule="auto"/>
              <w:rPr>
                <w:rFonts w:ascii="Times New Roman" w:hAnsi="Times New Roman"/>
                <w:b/>
                <w:bCs/>
                <w:sz w:val="24"/>
                <w:szCs w:val="24"/>
                <w:lang w:val="en-IN"/>
              </w:rPr>
            </w:pPr>
            <w:r>
              <w:rPr>
                <w:rFonts w:ascii="Times New Roman" w:hAnsi="Times New Roman"/>
                <w:b/>
                <w:bCs/>
                <w:sz w:val="24"/>
                <w:szCs w:val="24"/>
                <w:lang w:val="en-IN"/>
              </w:rPr>
              <w:t>39</w:t>
            </w:r>
            <w:r w:rsidR="008A5ECC" w:rsidRPr="008A5ECC">
              <w:rPr>
                <w:rFonts w:ascii="Times New Roman" w:hAnsi="Times New Roman"/>
                <w:b/>
                <w:bCs/>
                <w:sz w:val="24"/>
                <w:szCs w:val="24"/>
                <w:lang w:val="en-IN"/>
              </w:rPr>
              <w:t xml:space="preserve"> %</w:t>
            </w:r>
          </w:p>
        </w:tc>
      </w:tr>
    </w:tbl>
    <w:p w14:paraId="2CE29426" w14:textId="77777777" w:rsidR="00B00D46" w:rsidRDefault="00B00D46" w:rsidP="008A5ECC">
      <w:pPr>
        <w:tabs>
          <w:tab w:val="left" w:pos="2625"/>
        </w:tabs>
        <w:spacing w:after="0" w:line="360" w:lineRule="auto"/>
        <w:rPr>
          <w:rFonts w:ascii="Times New Roman" w:hAnsi="Times New Roman"/>
          <w:b/>
          <w:bCs/>
          <w:sz w:val="24"/>
          <w:szCs w:val="24"/>
          <w:lang w:val="en-IN"/>
        </w:rPr>
      </w:pPr>
    </w:p>
    <w:p w14:paraId="214CAE86" w14:textId="77777777" w:rsidR="00B00D46" w:rsidRDefault="00B00D46" w:rsidP="008A5ECC">
      <w:pPr>
        <w:tabs>
          <w:tab w:val="left" w:pos="2625"/>
        </w:tabs>
        <w:spacing w:after="0" w:line="360" w:lineRule="auto"/>
        <w:rPr>
          <w:rFonts w:ascii="Times New Roman" w:hAnsi="Times New Roman"/>
          <w:b/>
          <w:bCs/>
          <w:sz w:val="24"/>
          <w:szCs w:val="24"/>
          <w:lang w:val="en-IN"/>
        </w:rPr>
      </w:pPr>
    </w:p>
    <w:p w14:paraId="4B47AB75" w14:textId="0B5A466E" w:rsidR="008A5ECC" w:rsidRDefault="00816105" w:rsidP="008A5ECC">
      <w:pPr>
        <w:tabs>
          <w:tab w:val="left" w:pos="2625"/>
        </w:tabs>
        <w:spacing w:after="0" w:line="360" w:lineRule="auto"/>
        <w:rPr>
          <w:rFonts w:ascii="Times New Roman" w:hAnsi="Times New Roman"/>
          <w:b/>
          <w:bCs/>
          <w:sz w:val="24"/>
          <w:szCs w:val="24"/>
          <w:lang w:val="en-IN"/>
        </w:rPr>
      </w:pPr>
      <w:r>
        <w:rPr>
          <w:rFonts w:ascii="Times New Roman" w:hAnsi="Times New Roman"/>
          <w:b/>
          <w:bCs/>
          <w:sz w:val="24"/>
          <w:szCs w:val="24"/>
          <w:lang w:val="en-IN"/>
        </w:rPr>
        <w:t xml:space="preserve">Conclusion: </w:t>
      </w:r>
      <w:r w:rsidR="0000414F" w:rsidRPr="0000414F">
        <w:rPr>
          <w:rFonts w:ascii="Times New Roman" w:hAnsi="Times New Roman"/>
          <w:sz w:val="24"/>
          <w:szCs w:val="24"/>
        </w:rPr>
        <w:t>In this experiment, the DHT11 temperature and humidity sensor was successfully interfaced with the Arduino Uno. The sensor accurately measured the ambient temperature and relative humidity, and the readings were displayed on the Serial Monitor using the Arduino IDE. The obtained results confirmed proper working of the sensor and communication between the Arduino and DHT11. This experiment helped in understanding sensor interfacing, data acquisition, and real-time monitoring, which are essential concepts in embedded systems and IoT applications.</w:t>
      </w:r>
    </w:p>
    <w:p w14:paraId="12C64C8A" w14:textId="5F4210E2" w:rsidR="008A5ECC" w:rsidRPr="008A5ECC" w:rsidRDefault="008A5ECC" w:rsidP="008A5ECC">
      <w:pPr>
        <w:tabs>
          <w:tab w:val="left" w:pos="2625"/>
        </w:tabs>
        <w:spacing w:after="0" w:line="360" w:lineRule="auto"/>
        <w:rPr>
          <w:rFonts w:ascii="Times New Roman" w:hAnsi="Times New Roman"/>
          <w:b/>
          <w:bCs/>
          <w:sz w:val="24"/>
          <w:szCs w:val="24"/>
          <w:lang w:val="en-IN"/>
        </w:rPr>
      </w:pPr>
    </w:p>
    <w:p w14:paraId="5C72FBA9" w14:textId="2B110895" w:rsidR="008A5ECC" w:rsidRPr="008A5ECC" w:rsidRDefault="008A5ECC" w:rsidP="008A5ECC">
      <w:pPr>
        <w:tabs>
          <w:tab w:val="left" w:pos="2625"/>
        </w:tabs>
        <w:spacing w:after="0" w:line="360" w:lineRule="auto"/>
        <w:rPr>
          <w:rFonts w:ascii="Times New Roman" w:hAnsi="Times New Roman"/>
          <w:b/>
          <w:bCs/>
          <w:sz w:val="24"/>
          <w:szCs w:val="24"/>
          <w:lang w:val="en-IN"/>
        </w:rPr>
      </w:pPr>
      <w:r w:rsidRPr="008A5ECC">
        <w:rPr>
          <w:rFonts w:ascii="Times New Roman" w:hAnsi="Times New Roman"/>
          <w:b/>
          <w:bCs/>
          <w:sz w:val="24"/>
          <w:szCs w:val="24"/>
          <w:lang w:val="en-IN"/>
        </w:rPr>
        <w:t>Applications</w:t>
      </w:r>
      <w:r w:rsidR="00816105">
        <w:rPr>
          <w:rFonts w:ascii="Times New Roman" w:hAnsi="Times New Roman"/>
          <w:b/>
          <w:bCs/>
          <w:sz w:val="24"/>
          <w:szCs w:val="24"/>
          <w:lang w:val="en-IN"/>
        </w:rPr>
        <w:t xml:space="preserve"> :</w:t>
      </w:r>
    </w:p>
    <w:p w14:paraId="422D5EB5" w14:textId="77777777" w:rsidR="008A5ECC" w:rsidRPr="00816105" w:rsidRDefault="008A5ECC" w:rsidP="008A5ECC">
      <w:pPr>
        <w:numPr>
          <w:ilvl w:val="0"/>
          <w:numId w:val="37"/>
        </w:numPr>
        <w:tabs>
          <w:tab w:val="left" w:pos="2625"/>
        </w:tabs>
        <w:spacing w:after="0" w:line="360" w:lineRule="auto"/>
        <w:rPr>
          <w:rFonts w:ascii="Times New Roman" w:hAnsi="Times New Roman"/>
          <w:sz w:val="24"/>
          <w:szCs w:val="24"/>
          <w:lang w:val="en-IN"/>
        </w:rPr>
      </w:pPr>
      <w:r w:rsidRPr="00816105">
        <w:rPr>
          <w:rFonts w:ascii="Times New Roman" w:hAnsi="Times New Roman"/>
          <w:sz w:val="24"/>
          <w:szCs w:val="24"/>
          <w:lang w:val="en-IN"/>
        </w:rPr>
        <w:t>Weather monitoring systems</w:t>
      </w:r>
    </w:p>
    <w:p w14:paraId="61971733" w14:textId="77777777" w:rsidR="008A5ECC" w:rsidRPr="00816105" w:rsidRDefault="008A5ECC" w:rsidP="008A5ECC">
      <w:pPr>
        <w:numPr>
          <w:ilvl w:val="0"/>
          <w:numId w:val="37"/>
        </w:numPr>
        <w:tabs>
          <w:tab w:val="left" w:pos="2625"/>
        </w:tabs>
        <w:spacing w:after="0" w:line="360" w:lineRule="auto"/>
        <w:rPr>
          <w:rFonts w:ascii="Times New Roman" w:hAnsi="Times New Roman"/>
          <w:sz w:val="24"/>
          <w:szCs w:val="24"/>
          <w:lang w:val="en-IN"/>
        </w:rPr>
      </w:pPr>
      <w:r w:rsidRPr="00816105">
        <w:rPr>
          <w:rFonts w:ascii="Times New Roman" w:hAnsi="Times New Roman"/>
          <w:sz w:val="24"/>
          <w:szCs w:val="24"/>
          <w:lang w:val="en-IN"/>
        </w:rPr>
        <w:t>Smart home automation</w:t>
      </w:r>
    </w:p>
    <w:p w14:paraId="7C61EA5F" w14:textId="77777777" w:rsidR="008A5ECC" w:rsidRPr="00816105" w:rsidRDefault="008A5ECC" w:rsidP="008A5ECC">
      <w:pPr>
        <w:numPr>
          <w:ilvl w:val="0"/>
          <w:numId w:val="37"/>
        </w:numPr>
        <w:tabs>
          <w:tab w:val="left" w:pos="2625"/>
        </w:tabs>
        <w:spacing w:after="0" w:line="360" w:lineRule="auto"/>
        <w:rPr>
          <w:rFonts w:ascii="Times New Roman" w:hAnsi="Times New Roman"/>
          <w:sz w:val="24"/>
          <w:szCs w:val="24"/>
          <w:lang w:val="en-IN"/>
        </w:rPr>
      </w:pPr>
      <w:r w:rsidRPr="00816105">
        <w:rPr>
          <w:rFonts w:ascii="Times New Roman" w:hAnsi="Times New Roman"/>
          <w:sz w:val="24"/>
          <w:szCs w:val="24"/>
          <w:lang w:val="en-IN"/>
        </w:rPr>
        <w:t>HVAC control</w:t>
      </w:r>
    </w:p>
    <w:p w14:paraId="53693F76" w14:textId="77777777" w:rsidR="008A5ECC" w:rsidRPr="00816105" w:rsidRDefault="008A5ECC" w:rsidP="008A5ECC">
      <w:pPr>
        <w:numPr>
          <w:ilvl w:val="0"/>
          <w:numId w:val="37"/>
        </w:numPr>
        <w:tabs>
          <w:tab w:val="left" w:pos="2625"/>
        </w:tabs>
        <w:spacing w:after="0" w:line="360" w:lineRule="auto"/>
        <w:rPr>
          <w:rFonts w:ascii="Times New Roman" w:hAnsi="Times New Roman"/>
          <w:sz w:val="24"/>
          <w:szCs w:val="24"/>
          <w:lang w:val="en-IN"/>
        </w:rPr>
      </w:pPr>
      <w:r w:rsidRPr="00816105">
        <w:rPr>
          <w:rFonts w:ascii="Times New Roman" w:hAnsi="Times New Roman"/>
          <w:sz w:val="24"/>
          <w:szCs w:val="24"/>
          <w:lang w:val="en-IN"/>
        </w:rPr>
        <w:t>Environmental monitoring</w:t>
      </w:r>
    </w:p>
    <w:p w14:paraId="07B482F0" w14:textId="77777777" w:rsidR="008A5ECC" w:rsidRPr="00816105" w:rsidRDefault="008A5ECC" w:rsidP="008A5ECC">
      <w:pPr>
        <w:numPr>
          <w:ilvl w:val="0"/>
          <w:numId w:val="37"/>
        </w:numPr>
        <w:tabs>
          <w:tab w:val="left" w:pos="2625"/>
        </w:tabs>
        <w:spacing w:after="0" w:line="360" w:lineRule="auto"/>
        <w:rPr>
          <w:rFonts w:ascii="Times New Roman" w:hAnsi="Times New Roman"/>
          <w:sz w:val="24"/>
          <w:szCs w:val="24"/>
          <w:lang w:val="en-IN"/>
        </w:rPr>
      </w:pPr>
      <w:r w:rsidRPr="00816105">
        <w:rPr>
          <w:rFonts w:ascii="Times New Roman" w:hAnsi="Times New Roman"/>
          <w:sz w:val="24"/>
          <w:szCs w:val="24"/>
          <w:lang w:val="en-IN"/>
        </w:rPr>
        <w:t>Agriculture and greenhouse systems</w:t>
      </w:r>
    </w:p>
    <w:p w14:paraId="330FE856" w14:textId="6E5D738D" w:rsidR="008A5ECC" w:rsidRPr="00816105" w:rsidRDefault="008A5ECC" w:rsidP="008A5ECC">
      <w:pPr>
        <w:tabs>
          <w:tab w:val="left" w:pos="2625"/>
        </w:tabs>
        <w:spacing w:after="0" w:line="360" w:lineRule="auto"/>
        <w:rPr>
          <w:rFonts w:ascii="Times New Roman" w:hAnsi="Times New Roman"/>
          <w:sz w:val="24"/>
          <w:szCs w:val="24"/>
          <w:lang w:val="en-IN"/>
        </w:rPr>
      </w:pPr>
    </w:p>
    <w:p w14:paraId="0450F919" w14:textId="0A84588F" w:rsidR="008A5ECC" w:rsidRPr="008A5ECC" w:rsidRDefault="008A5ECC" w:rsidP="008A5ECC">
      <w:pPr>
        <w:tabs>
          <w:tab w:val="left" w:pos="2625"/>
        </w:tabs>
        <w:spacing w:after="0" w:line="360" w:lineRule="auto"/>
        <w:rPr>
          <w:rFonts w:ascii="Times New Roman" w:hAnsi="Times New Roman"/>
          <w:b/>
          <w:bCs/>
          <w:sz w:val="24"/>
          <w:szCs w:val="24"/>
          <w:lang w:val="en-IN"/>
        </w:rPr>
      </w:pPr>
      <w:r w:rsidRPr="008A5ECC">
        <w:rPr>
          <w:rFonts w:ascii="Times New Roman" w:hAnsi="Times New Roman"/>
          <w:b/>
          <w:bCs/>
          <w:sz w:val="24"/>
          <w:szCs w:val="24"/>
          <w:lang w:val="en-IN"/>
        </w:rPr>
        <w:t>Precautions</w:t>
      </w:r>
      <w:r w:rsidR="00816105">
        <w:rPr>
          <w:rFonts w:ascii="Times New Roman" w:hAnsi="Times New Roman"/>
          <w:b/>
          <w:bCs/>
          <w:sz w:val="24"/>
          <w:szCs w:val="24"/>
          <w:lang w:val="en-IN"/>
        </w:rPr>
        <w:t xml:space="preserve"> :</w:t>
      </w:r>
    </w:p>
    <w:p w14:paraId="3170DCFE" w14:textId="77777777" w:rsidR="008A5ECC" w:rsidRPr="00816105" w:rsidRDefault="008A5ECC" w:rsidP="008A5ECC">
      <w:pPr>
        <w:numPr>
          <w:ilvl w:val="0"/>
          <w:numId w:val="38"/>
        </w:numPr>
        <w:tabs>
          <w:tab w:val="left" w:pos="2625"/>
        </w:tabs>
        <w:spacing w:after="0" w:line="360" w:lineRule="auto"/>
        <w:rPr>
          <w:rFonts w:ascii="Times New Roman" w:hAnsi="Times New Roman"/>
          <w:sz w:val="24"/>
          <w:szCs w:val="24"/>
          <w:lang w:val="en-IN"/>
        </w:rPr>
      </w:pPr>
      <w:r w:rsidRPr="00816105">
        <w:rPr>
          <w:rFonts w:ascii="Times New Roman" w:hAnsi="Times New Roman"/>
          <w:sz w:val="24"/>
          <w:szCs w:val="24"/>
          <w:lang w:val="en-IN"/>
        </w:rPr>
        <w:t>Ensure correct pin connections</w:t>
      </w:r>
    </w:p>
    <w:p w14:paraId="51DADCDB" w14:textId="77777777" w:rsidR="008A5ECC" w:rsidRPr="00816105" w:rsidRDefault="008A5ECC" w:rsidP="008A5ECC">
      <w:pPr>
        <w:numPr>
          <w:ilvl w:val="0"/>
          <w:numId w:val="38"/>
        </w:numPr>
        <w:tabs>
          <w:tab w:val="left" w:pos="2625"/>
        </w:tabs>
        <w:spacing w:after="0" w:line="360" w:lineRule="auto"/>
        <w:rPr>
          <w:rFonts w:ascii="Times New Roman" w:hAnsi="Times New Roman"/>
          <w:sz w:val="24"/>
          <w:szCs w:val="24"/>
          <w:lang w:val="en-IN"/>
        </w:rPr>
      </w:pPr>
      <w:r w:rsidRPr="00816105">
        <w:rPr>
          <w:rFonts w:ascii="Times New Roman" w:hAnsi="Times New Roman"/>
          <w:sz w:val="24"/>
          <w:szCs w:val="24"/>
          <w:lang w:val="en-IN"/>
        </w:rPr>
        <w:t>Do not power the sensor with voltage above 5V</w:t>
      </w:r>
    </w:p>
    <w:p w14:paraId="54579C91" w14:textId="77777777" w:rsidR="008A5ECC" w:rsidRPr="00816105" w:rsidRDefault="008A5ECC" w:rsidP="008A5ECC">
      <w:pPr>
        <w:numPr>
          <w:ilvl w:val="0"/>
          <w:numId w:val="38"/>
        </w:numPr>
        <w:tabs>
          <w:tab w:val="left" w:pos="2625"/>
        </w:tabs>
        <w:spacing w:after="0" w:line="360" w:lineRule="auto"/>
        <w:rPr>
          <w:rFonts w:ascii="Times New Roman" w:hAnsi="Times New Roman"/>
          <w:sz w:val="24"/>
          <w:szCs w:val="24"/>
          <w:lang w:val="en-IN"/>
        </w:rPr>
      </w:pPr>
      <w:r w:rsidRPr="00816105">
        <w:rPr>
          <w:rFonts w:ascii="Times New Roman" w:hAnsi="Times New Roman"/>
          <w:sz w:val="24"/>
          <w:szCs w:val="24"/>
          <w:lang w:val="en-IN"/>
        </w:rPr>
        <w:t>Maintain proper delay between readings</w:t>
      </w:r>
    </w:p>
    <w:p w14:paraId="401E4CCE" w14:textId="77777777" w:rsidR="008A5ECC" w:rsidRPr="00816105" w:rsidRDefault="008A5ECC" w:rsidP="008A5ECC">
      <w:pPr>
        <w:numPr>
          <w:ilvl w:val="0"/>
          <w:numId w:val="38"/>
        </w:numPr>
        <w:tabs>
          <w:tab w:val="left" w:pos="2625"/>
        </w:tabs>
        <w:spacing w:after="0" w:line="360" w:lineRule="auto"/>
        <w:rPr>
          <w:rFonts w:ascii="Times New Roman" w:hAnsi="Times New Roman"/>
          <w:sz w:val="24"/>
          <w:szCs w:val="24"/>
          <w:lang w:val="en-IN"/>
        </w:rPr>
      </w:pPr>
      <w:r w:rsidRPr="00816105">
        <w:rPr>
          <w:rFonts w:ascii="Times New Roman" w:hAnsi="Times New Roman"/>
          <w:sz w:val="24"/>
          <w:szCs w:val="24"/>
          <w:lang w:val="en-IN"/>
        </w:rPr>
        <w:t>Handle the sensor carefully to avoid damage</w:t>
      </w:r>
    </w:p>
    <w:p w14:paraId="6575446A" w14:textId="048E9E59" w:rsidR="008A5ECC" w:rsidRPr="008A5ECC" w:rsidRDefault="008A5ECC" w:rsidP="008A5ECC">
      <w:pPr>
        <w:tabs>
          <w:tab w:val="left" w:pos="2625"/>
        </w:tabs>
        <w:spacing w:after="0" w:line="360" w:lineRule="auto"/>
        <w:rPr>
          <w:rFonts w:ascii="Times New Roman" w:hAnsi="Times New Roman"/>
          <w:b/>
          <w:bCs/>
          <w:sz w:val="24"/>
          <w:szCs w:val="24"/>
          <w:lang w:val="en-IN"/>
        </w:rPr>
      </w:pPr>
    </w:p>
    <w:p w14:paraId="1AA7CECD" w14:textId="77777777" w:rsidR="008A5ECC" w:rsidRDefault="008A5ECC" w:rsidP="00485455">
      <w:pPr>
        <w:tabs>
          <w:tab w:val="left" w:pos="2625"/>
        </w:tabs>
        <w:spacing w:after="0" w:line="360" w:lineRule="auto"/>
        <w:rPr>
          <w:rFonts w:ascii="Times New Roman" w:hAnsi="Times New Roman"/>
          <w:b/>
          <w:bCs/>
          <w:sz w:val="24"/>
          <w:szCs w:val="24"/>
          <w:lang w:val="en-IN"/>
        </w:rPr>
      </w:pPr>
    </w:p>
    <w:p w14:paraId="706A8508" w14:textId="77777777" w:rsidR="008A5ECC" w:rsidRDefault="008A5ECC" w:rsidP="00485455">
      <w:pPr>
        <w:tabs>
          <w:tab w:val="left" w:pos="2625"/>
        </w:tabs>
        <w:spacing w:after="0" w:line="360" w:lineRule="auto"/>
        <w:rPr>
          <w:rFonts w:ascii="Times New Roman" w:hAnsi="Times New Roman"/>
          <w:b/>
          <w:bCs/>
          <w:sz w:val="24"/>
          <w:szCs w:val="24"/>
          <w:lang w:val="en-IN"/>
        </w:rPr>
      </w:pPr>
    </w:p>
    <w:p w14:paraId="2A6E9CA6" w14:textId="77777777" w:rsidR="008A5ECC" w:rsidRDefault="008A5ECC" w:rsidP="00485455">
      <w:pPr>
        <w:tabs>
          <w:tab w:val="left" w:pos="2625"/>
        </w:tabs>
        <w:spacing w:after="0" w:line="360" w:lineRule="auto"/>
        <w:rPr>
          <w:rFonts w:ascii="Times New Roman" w:hAnsi="Times New Roman"/>
          <w:b/>
          <w:bCs/>
          <w:sz w:val="24"/>
          <w:szCs w:val="24"/>
          <w:lang w:val="en-IN"/>
        </w:rPr>
      </w:pPr>
    </w:p>
    <w:p w14:paraId="6D8D2073" w14:textId="77777777" w:rsidR="008A5ECC" w:rsidRDefault="008A5ECC" w:rsidP="00485455">
      <w:pPr>
        <w:tabs>
          <w:tab w:val="left" w:pos="2625"/>
        </w:tabs>
        <w:spacing w:after="0" w:line="360" w:lineRule="auto"/>
        <w:rPr>
          <w:rFonts w:ascii="Times New Roman" w:hAnsi="Times New Roman"/>
          <w:b/>
          <w:bCs/>
          <w:sz w:val="24"/>
          <w:szCs w:val="24"/>
          <w:lang w:val="en-IN"/>
        </w:rPr>
      </w:pPr>
    </w:p>
    <w:p w14:paraId="04BA50D1" w14:textId="77777777" w:rsidR="008A5ECC" w:rsidRDefault="008A5ECC" w:rsidP="00485455">
      <w:pPr>
        <w:tabs>
          <w:tab w:val="left" w:pos="2625"/>
        </w:tabs>
        <w:spacing w:after="0" w:line="360" w:lineRule="auto"/>
        <w:rPr>
          <w:rFonts w:ascii="Times New Roman" w:hAnsi="Times New Roman"/>
          <w:b/>
          <w:bCs/>
          <w:sz w:val="24"/>
          <w:szCs w:val="24"/>
          <w:lang w:val="en-IN"/>
        </w:rPr>
      </w:pPr>
    </w:p>
    <w:p w14:paraId="5D612D43" w14:textId="77777777" w:rsidR="008A5ECC" w:rsidRDefault="008A5ECC" w:rsidP="00485455">
      <w:pPr>
        <w:tabs>
          <w:tab w:val="left" w:pos="2625"/>
        </w:tabs>
        <w:spacing w:after="0" w:line="360" w:lineRule="auto"/>
        <w:rPr>
          <w:rFonts w:ascii="Times New Roman" w:hAnsi="Times New Roman"/>
          <w:b/>
          <w:bCs/>
          <w:sz w:val="24"/>
          <w:szCs w:val="24"/>
          <w:lang w:val="en-IN"/>
        </w:rPr>
      </w:pPr>
    </w:p>
    <w:sectPr w:rsidR="008A5ECC" w:rsidSect="0047049C">
      <w:headerReference w:type="even" r:id="rId13"/>
      <w:headerReference w:type="default" r:id="rId14"/>
      <w:footerReference w:type="default" r:id="rId15"/>
      <w:headerReference w:type="first" r:id="rId16"/>
      <w:footnotePr>
        <w:pos w:val="beneathText"/>
      </w:footnotePr>
      <w:pgSz w:w="11905" w:h="16837" w:code="9"/>
      <w:pgMar w:top="720" w:right="1557" w:bottom="720" w:left="1560" w:header="720" w:footer="720" w:gutter="0"/>
      <w:pgBorders>
        <w:top w:val="single" w:sz="4" w:space="1" w:color="auto"/>
        <w:left w:val="single" w:sz="4" w:space="4" w:color="auto"/>
        <w:bottom w:val="single" w:sz="4" w:space="1" w:color="auto"/>
        <w:right w:val="single" w:sz="4" w:space="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FF8A1A" w14:textId="77777777" w:rsidR="00701D1A" w:rsidRDefault="00701D1A">
      <w:pPr>
        <w:spacing w:after="0" w:line="240" w:lineRule="auto"/>
      </w:pPr>
      <w:r>
        <w:separator/>
      </w:r>
    </w:p>
  </w:endnote>
  <w:endnote w:type="continuationSeparator" w:id="0">
    <w:p w14:paraId="17D301C8" w14:textId="77777777" w:rsidR="00701D1A" w:rsidRDefault="00701D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D02100" w14:textId="77777777" w:rsidR="00CF687F" w:rsidRPr="00CF687F" w:rsidRDefault="004E580C">
    <w:pPr>
      <w:pStyle w:val="Footer"/>
      <w:rPr>
        <w:rFonts w:ascii="Times New Roman" w:hAnsi="Times New Roman" w:cs="Times New Roman"/>
        <w:i/>
      </w:rPr>
    </w:pPr>
    <w:r>
      <w:rPr>
        <w:rFonts w:ascii="Times New Roman" w:hAnsi="Times New Roman" w:cs="Times New Roman"/>
        <w:i/>
      </w:rPr>
      <w:t xml:space="preserve">Department Of Electronics </w:t>
    </w:r>
    <w:r w:rsidR="007245E6">
      <w:rPr>
        <w:rFonts w:ascii="Times New Roman" w:hAnsi="Times New Roman" w:cs="Times New Roman"/>
        <w:i/>
      </w:rPr>
      <w:t>a</w:t>
    </w:r>
    <w:r>
      <w:rPr>
        <w:rFonts w:ascii="Times New Roman" w:hAnsi="Times New Roman" w:cs="Times New Roman"/>
        <w:i/>
      </w:rPr>
      <w:t xml:space="preserve">nd </w:t>
    </w:r>
    <w:r w:rsidR="007245E6">
      <w:rPr>
        <w:rFonts w:ascii="Times New Roman" w:hAnsi="Times New Roman" w:cs="Times New Roman"/>
        <w:i/>
      </w:rPr>
      <w:t>Computer Science</w:t>
    </w:r>
    <w:r>
      <w:rPr>
        <w:rFonts w:ascii="Times New Roman" w:hAnsi="Times New Roman" w:cs="Times New Roman"/>
        <w:i/>
      </w:rPr>
      <w:t>, SIES Graduate School Of Technology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9A8762" w14:textId="77777777" w:rsidR="00701D1A" w:rsidRDefault="00701D1A">
      <w:pPr>
        <w:spacing w:after="0" w:line="240" w:lineRule="auto"/>
      </w:pPr>
      <w:r>
        <w:separator/>
      </w:r>
    </w:p>
  </w:footnote>
  <w:footnote w:type="continuationSeparator" w:id="0">
    <w:p w14:paraId="3726C1C4" w14:textId="77777777" w:rsidR="00701D1A" w:rsidRDefault="00701D1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2D4E73" w14:textId="77777777" w:rsidR="00106D89" w:rsidRDefault="00000000">
    <w:r>
      <w:rPr>
        <w:noProof/>
        <w:lang w:eastAsia="en-US"/>
      </w:rPr>
      <w:pict w14:anchorId="1F60A7C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394047" o:spid="_x0000_s1074" type="#_x0000_t75" style="position:absolute;left:0;text-align:left;margin-left:0;margin-top:0;width:415.05pt;height:397.65pt;z-index:-2;mso-position-horizontal:center;mso-position-horizontal-relative:margin;mso-position-vertical:center;mso-position-vertical-relative:margin" o:allowincell="f">
          <v:imagedata r:id="rId1" o:title="SUN30"/>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DF4C7C" w14:textId="77777777" w:rsidR="00106D89" w:rsidRDefault="00000000" w:rsidP="00084212">
    <w:pPr>
      <w:pStyle w:val="Style1"/>
      <w:spacing w:before="240" w:line="360" w:lineRule="auto"/>
      <w:rPr>
        <w:rFonts w:cs="Times New Roman"/>
        <w:b/>
        <w:bCs/>
        <w:i/>
        <w:sz w:val="22"/>
        <w:szCs w:val="22"/>
      </w:rPr>
    </w:pPr>
    <w:r>
      <w:rPr>
        <w:i/>
        <w:noProof/>
        <w:lang w:eastAsia="en-US"/>
      </w:rPr>
      <w:pict w14:anchorId="5A1282D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394048" o:spid="_x0000_s1076" type="#_x0000_t75" style="position:absolute;margin-left:0;margin-top:0;width:415.05pt;height:397.65pt;z-index:-1;mso-position-horizontal:center;mso-position-horizontal-relative:margin;mso-position-vertical:center;mso-position-vertical-relative:margin" o:allowincell="f">
          <v:imagedata r:id="rId1" o:title="SUN30"/>
          <w10:wrap anchorx="margin" anchory="margin"/>
        </v:shape>
      </w:pict>
    </w:r>
    <w:r w:rsidR="00A11E21">
      <w:rPr>
        <w:rFonts w:cs="Times New Roman"/>
        <w:b/>
        <w:bCs/>
        <w:i/>
        <w:sz w:val="22"/>
        <w:szCs w:val="22"/>
      </w:rPr>
      <w:t xml:space="preserve">ECL </w:t>
    </w:r>
    <w:r w:rsidR="00485455">
      <w:rPr>
        <w:rFonts w:cs="Times New Roman"/>
        <w:b/>
        <w:bCs/>
        <w:i/>
        <w:sz w:val="22"/>
        <w:szCs w:val="22"/>
      </w:rPr>
      <w:t>601:Embedded &amp; Real Time Operating System</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32CA09" w14:textId="77777777" w:rsidR="00106D89" w:rsidRDefault="00000000">
    <w:r>
      <w:rPr>
        <w:noProof/>
        <w:lang w:eastAsia="en-US"/>
      </w:rPr>
      <w:pict w14:anchorId="13327FB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394046" o:spid="_x0000_s1073" type="#_x0000_t75" style="position:absolute;left:0;text-align:left;margin-left:0;margin-top:0;width:415.05pt;height:397.65pt;z-index:-3;mso-position-horizontal:center;mso-position-horizontal-relative:margin;mso-position-vertical:center;mso-position-vertical-relative:margin" o:allowincell="f">
          <v:imagedata r:id="rId1" o:title="SUN30"/>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singleLevel"/>
    <w:tmpl w:val="00000001"/>
    <w:name w:val="WW8Num1"/>
    <w:lvl w:ilvl="0">
      <w:start w:val="1"/>
      <w:numFmt w:val="decimal"/>
      <w:lvlText w:val="%1."/>
      <w:lvlJc w:val="left"/>
      <w:pPr>
        <w:tabs>
          <w:tab w:val="num" w:pos="0"/>
        </w:tabs>
        <w:ind w:left="720" w:hanging="360"/>
      </w:pPr>
      <w:rPr>
        <w:rFonts w:cs="Times New Roman"/>
      </w:rPr>
    </w:lvl>
  </w:abstractNum>
  <w:abstractNum w:abstractNumId="1" w15:restartNumberingAfterBreak="0">
    <w:nsid w:val="00000002"/>
    <w:multiLevelType w:val="singleLevel"/>
    <w:tmpl w:val="00000002"/>
    <w:name w:val="WW8Num2"/>
    <w:lvl w:ilvl="0">
      <w:start w:val="1"/>
      <w:numFmt w:val="decimal"/>
      <w:lvlText w:val="%1."/>
      <w:lvlJc w:val="left"/>
      <w:pPr>
        <w:tabs>
          <w:tab w:val="num" w:pos="0"/>
        </w:tabs>
        <w:ind w:left="720" w:hanging="360"/>
      </w:pPr>
      <w:rPr>
        <w:rFonts w:cs="Times New Roman"/>
      </w:rPr>
    </w:lvl>
  </w:abstractNum>
  <w:abstractNum w:abstractNumId="2" w15:restartNumberingAfterBreak="0">
    <w:nsid w:val="00000003"/>
    <w:multiLevelType w:val="singleLevel"/>
    <w:tmpl w:val="D2603C6E"/>
    <w:name w:val="WW8Num3"/>
    <w:lvl w:ilvl="0">
      <w:start w:val="1"/>
      <w:numFmt w:val="decimal"/>
      <w:lvlText w:val="%1."/>
      <w:lvlJc w:val="left"/>
      <w:pPr>
        <w:tabs>
          <w:tab w:val="num" w:pos="0"/>
        </w:tabs>
        <w:ind w:left="720" w:hanging="360"/>
      </w:pPr>
      <w:rPr>
        <w:rFonts w:cs="Times New Roman"/>
        <w:b w:val="0"/>
      </w:rPr>
    </w:lvl>
  </w:abstractNum>
  <w:abstractNum w:abstractNumId="3" w15:restartNumberingAfterBreak="0">
    <w:nsid w:val="00000004"/>
    <w:multiLevelType w:val="multilevel"/>
    <w:tmpl w:val="00000004"/>
    <w:name w:val="WW8Num4"/>
    <w:lvl w:ilvl="0">
      <w:start w:val="1"/>
      <w:numFmt w:val="decimal"/>
      <w:lvlText w:val="%1."/>
      <w:lvlJc w:val="left"/>
      <w:pPr>
        <w:tabs>
          <w:tab w:val="num" w:pos="0"/>
        </w:tabs>
        <w:ind w:left="1080" w:hanging="720"/>
      </w:pPr>
      <w:rPr>
        <w:rFonts w:cs="Times New Roman"/>
      </w:rPr>
    </w:lvl>
    <w:lvl w:ilvl="1">
      <w:start w:val="1"/>
      <w:numFmt w:val="lowerLetter"/>
      <w:lvlText w:val="%2."/>
      <w:lvlJc w:val="left"/>
      <w:pPr>
        <w:tabs>
          <w:tab w:val="num" w:pos="0"/>
        </w:tabs>
        <w:ind w:left="1440" w:hanging="360"/>
      </w:pPr>
      <w:rPr>
        <w:rFonts w:cs="Times New Roman"/>
      </w:rPr>
    </w:lvl>
    <w:lvl w:ilvl="2">
      <w:start w:val="1"/>
      <w:numFmt w:val="lowerRoman"/>
      <w:lvlText w:val="%3."/>
      <w:lvlJc w:val="right"/>
      <w:pPr>
        <w:tabs>
          <w:tab w:val="num" w:pos="0"/>
        </w:tabs>
        <w:ind w:left="2160" w:hanging="180"/>
      </w:pPr>
      <w:rPr>
        <w:rFonts w:cs="Times New Roman"/>
      </w:rPr>
    </w:lvl>
    <w:lvl w:ilvl="3">
      <w:start w:val="1"/>
      <w:numFmt w:val="decimal"/>
      <w:lvlText w:val="%4."/>
      <w:lvlJc w:val="left"/>
      <w:pPr>
        <w:tabs>
          <w:tab w:val="num" w:pos="0"/>
        </w:tabs>
        <w:ind w:left="2880" w:hanging="360"/>
      </w:pPr>
      <w:rPr>
        <w:rFonts w:cs="Times New Roman"/>
      </w:rPr>
    </w:lvl>
    <w:lvl w:ilvl="4">
      <w:start w:val="1"/>
      <w:numFmt w:val="lowerLetter"/>
      <w:lvlText w:val="%5."/>
      <w:lvlJc w:val="left"/>
      <w:pPr>
        <w:tabs>
          <w:tab w:val="num" w:pos="0"/>
        </w:tabs>
        <w:ind w:left="3600" w:hanging="360"/>
      </w:pPr>
      <w:rPr>
        <w:rFonts w:cs="Times New Roman"/>
      </w:rPr>
    </w:lvl>
    <w:lvl w:ilvl="5">
      <w:start w:val="1"/>
      <w:numFmt w:val="lowerRoman"/>
      <w:lvlText w:val="%6."/>
      <w:lvlJc w:val="right"/>
      <w:pPr>
        <w:tabs>
          <w:tab w:val="num" w:pos="0"/>
        </w:tabs>
        <w:ind w:left="4320" w:hanging="180"/>
      </w:pPr>
      <w:rPr>
        <w:rFonts w:cs="Times New Roman"/>
      </w:rPr>
    </w:lvl>
    <w:lvl w:ilvl="6">
      <w:start w:val="1"/>
      <w:numFmt w:val="decimal"/>
      <w:lvlText w:val="%7."/>
      <w:lvlJc w:val="left"/>
      <w:pPr>
        <w:tabs>
          <w:tab w:val="num" w:pos="0"/>
        </w:tabs>
        <w:ind w:left="5040" w:hanging="360"/>
      </w:pPr>
      <w:rPr>
        <w:rFonts w:cs="Times New Roman"/>
      </w:rPr>
    </w:lvl>
    <w:lvl w:ilvl="7">
      <w:start w:val="1"/>
      <w:numFmt w:val="lowerLetter"/>
      <w:lvlText w:val="%8."/>
      <w:lvlJc w:val="left"/>
      <w:pPr>
        <w:tabs>
          <w:tab w:val="num" w:pos="0"/>
        </w:tabs>
        <w:ind w:left="5760" w:hanging="360"/>
      </w:pPr>
      <w:rPr>
        <w:rFonts w:cs="Times New Roman"/>
      </w:rPr>
    </w:lvl>
    <w:lvl w:ilvl="8">
      <w:start w:val="1"/>
      <w:numFmt w:val="lowerRoman"/>
      <w:lvlText w:val="%9."/>
      <w:lvlJc w:val="right"/>
      <w:pPr>
        <w:tabs>
          <w:tab w:val="num" w:pos="0"/>
        </w:tabs>
        <w:ind w:left="6480" w:hanging="180"/>
      </w:pPr>
      <w:rPr>
        <w:rFonts w:cs="Times New Roman"/>
      </w:rPr>
    </w:lvl>
  </w:abstractNum>
  <w:abstractNum w:abstractNumId="4" w15:restartNumberingAfterBreak="0">
    <w:nsid w:val="00000005"/>
    <w:multiLevelType w:val="singleLevel"/>
    <w:tmpl w:val="00000005"/>
    <w:name w:val="WW8Num5"/>
    <w:lvl w:ilvl="0">
      <w:start w:val="1"/>
      <w:numFmt w:val="decimal"/>
      <w:lvlText w:val="%1"/>
      <w:lvlJc w:val="left"/>
      <w:pPr>
        <w:tabs>
          <w:tab w:val="num" w:pos="0"/>
        </w:tabs>
        <w:ind w:left="720" w:hanging="360"/>
      </w:pPr>
      <w:rPr>
        <w:rFonts w:cs="Times New Roman"/>
      </w:rPr>
    </w:lvl>
  </w:abstractNum>
  <w:abstractNum w:abstractNumId="5" w15:restartNumberingAfterBreak="0">
    <w:nsid w:val="00000006"/>
    <w:multiLevelType w:val="singleLevel"/>
    <w:tmpl w:val="00000006"/>
    <w:name w:val="WW8Num6"/>
    <w:lvl w:ilvl="0">
      <w:start w:val="1"/>
      <w:numFmt w:val="decimal"/>
      <w:lvlText w:val="%1)"/>
      <w:lvlJc w:val="left"/>
      <w:pPr>
        <w:tabs>
          <w:tab w:val="num" w:pos="270"/>
        </w:tabs>
        <w:ind w:left="900" w:hanging="360"/>
      </w:pPr>
      <w:rPr>
        <w:rFonts w:cs="Times New Roman"/>
      </w:rPr>
    </w:lvl>
  </w:abstractNum>
  <w:abstractNum w:abstractNumId="6" w15:restartNumberingAfterBreak="0">
    <w:nsid w:val="00000007"/>
    <w:multiLevelType w:val="singleLevel"/>
    <w:tmpl w:val="00000007"/>
    <w:name w:val="WW8Num7"/>
    <w:lvl w:ilvl="0">
      <w:start w:val="1"/>
      <w:numFmt w:val="decimal"/>
      <w:lvlText w:val="%1)"/>
      <w:lvlJc w:val="left"/>
      <w:pPr>
        <w:tabs>
          <w:tab w:val="num" w:pos="0"/>
        </w:tabs>
        <w:ind w:left="720" w:hanging="360"/>
      </w:pPr>
      <w:rPr>
        <w:rFonts w:cs="Times New Roman"/>
      </w:rPr>
    </w:lvl>
  </w:abstractNum>
  <w:abstractNum w:abstractNumId="7" w15:restartNumberingAfterBreak="0">
    <w:nsid w:val="00000008"/>
    <w:multiLevelType w:val="singleLevel"/>
    <w:tmpl w:val="00000008"/>
    <w:name w:val="WW8Num8"/>
    <w:lvl w:ilvl="0">
      <w:start w:val="1"/>
      <w:numFmt w:val="decimal"/>
      <w:lvlText w:val="%1."/>
      <w:lvlJc w:val="left"/>
      <w:pPr>
        <w:tabs>
          <w:tab w:val="num" w:pos="0"/>
        </w:tabs>
        <w:ind w:left="765" w:hanging="360"/>
      </w:pPr>
      <w:rPr>
        <w:rFonts w:ascii="Times New Roman" w:eastAsia="Times New Roman" w:hAnsi="Times New Roman" w:cs="Times New Roman"/>
      </w:rPr>
    </w:lvl>
  </w:abstractNum>
  <w:abstractNum w:abstractNumId="8" w15:restartNumberingAfterBreak="0">
    <w:nsid w:val="00000009"/>
    <w:multiLevelType w:val="multilevel"/>
    <w:tmpl w:val="00000009"/>
    <w:name w:val="WW8Num9"/>
    <w:lvl w:ilvl="0">
      <w:start w:val="1"/>
      <w:numFmt w:val="none"/>
      <w:lvlText w:val=""/>
      <w:lvlJc w:val="left"/>
      <w:pPr>
        <w:tabs>
          <w:tab w:val="num" w:pos="432"/>
        </w:tabs>
        <w:ind w:left="432" w:hanging="432"/>
      </w:pPr>
    </w:lvl>
    <w:lvl w:ilvl="1">
      <w:start w:val="1"/>
      <w:numFmt w:val="none"/>
      <w:lvlText w:val=""/>
      <w:lvlJc w:val="left"/>
      <w:pPr>
        <w:tabs>
          <w:tab w:val="num" w:pos="576"/>
        </w:tabs>
        <w:ind w:left="576" w:hanging="576"/>
      </w:pPr>
    </w:lvl>
    <w:lvl w:ilvl="2">
      <w:start w:val="1"/>
      <w:numFmt w:val="none"/>
      <w:lvlText w:val=""/>
      <w:lvlJc w:val="left"/>
      <w:pPr>
        <w:tabs>
          <w:tab w:val="num" w:pos="720"/>
        </w:tabs>
        <w:ind w:left="720" w:hanging="720"/>
      </w:pPr>
    </w:lvl>
    <w:lvl w:ilvl="3">
      <w:start w:val="1"/>
      <w:numFmt w:val="none"/>
      <w:lvlText w:val=""/>
      <w:lvlJc w:val="left"/>
      <w:pPr>
        <w:tabs>
          <w:tab w:val="num" w:pos="864"/>
        </w:tabs>
        <w:ind w:left="864" w:hanging="864"/>
      </w:pPr>
    </w:lvl>
    <w:lvl w:ilvl="4">
      <w:start w:val="1"/>
      <w:numFmt w:val="none"/>
      <w:lvlText w:val=""/>
      <w:lvlJc w:val="left"/>
      <w:pPr>
        <w:tabs>
          <w:tab w:val="num" w:pos="1008"/>
        </w:tabs>
        <w:ind w:left="1008" w:hanging="1008"/>
      </w:pPr>
    </w:lvl>
    <w:lvl w:ilvl="5">
      <w:start w:val="1"/>
      <w:numFmt w:val="none"/>
      <w:lvlText w:val=""/>
      <w:lvlJc w:val="left"/>
      <w:pPr>
        <w:tabs>
          <w:tab w:val="num" w:pos="1152"/>
        </w:tabs>
        <w:ind w:left="1152" w:hanging="1152"/>
      </w:pPr>
    </w:lvl>
    <w:lvl w:ilvl="6">
      <w:start w:val="1"/>
      <w:numFmt w:val="none"/>
      <w:lvlText w:val=""/>
      <w:lvlJc w:val="left"/>
      <w:pPr>
        <w:tabs>
          <w:tab w:val="num" w:pos="1296"/>
        </w:tabs>
        <w:ind w:left="1296" w:hanging="1296"/>
      </w:pPr>
    </w:lvl>
    <w:lvl w:ilvl="7">
      <w:start w:val="1"/>
      <w:numFmt w:val="none"/>
      <w:lvlText w:val=""/>
      <w:lvlJc w:val="left"/>
      <w:pPr>
        <w:tabs>
          <w:tab w:val="num" w:pos="1440"/>
        </w:tabs>
        <w:ind w:left="1440" w:hanging="1440"/>
      </w:pPr>
    </w:lvl>
    <w:lvl w:ilvl="8">
      <w:start w:val="1"/>
      <w:numFmt w:val="none"/>
      <w:lvlText w:val=""/>
      <w:lvlJc w:val="left"/>
      <w:pPr>
        <w:tabs>
          <w:tab w:val="num" w:pos="1584"/>
        </w:tabs>
        <w:ind w:left="1584" w:hanging="1584"/>
      </w:pPr>
    </w:lvl>
  </w:abstractNum>
  <w:abstractNum w:abstractNumId="9" w15:restartNumberingAfterBreak="0">
    <w:nsid w:val="0000000A"/>
    <w:multiLevelType w:val="singleLevel"/>
    <w:tmpl w:val="0000000A"/>
    <w:name w:val="WW8Num15"/>
    <w:lvl w:ilvl="0">
      <w:start w:val="1"/>
      <w:numFmt w:val="decimal"/>
      <w:lvlText w:val="%1."/>
      <w:lvlJc w:val="left"/>
      <w:pPr>
        <w:tabs>
          <w:tab w:val="num" w:pos="0"/>
        </w:tabs>
        <w:ind w:left="765" w:hanging="360"/>
      </w:pPr>
      <w:rPr>
        <w:rFonts w:cs="Times New Roman"/>
        <w:b/>
      </w:rPr>
    </w:lvl>
  </w:abstractNum>
  <w:abstractNum w:abstractNumId="10" w15:restartNumberingAfterBreak="0">
    <w:nsid w:val="0000000C"/>
    <w:multiLevelType w:val="singleLevel"/>
    <w:tmpl w:val="0000000C"/>
    <w:name w:val="WW8Num12"/>
    <w:lvl w:ilvl="0">
      <w:start w:val="1"/>
      <w:numFmt w:val="decimal"/>
      <w:lvlText w:val="%1."/>
      <w:lvlJc w:val="left"/>
      <w:pPr>
        <w:tabs>
          <w:tab w:val="num" w:pos="0"/>
        </w:tabs>
        <w:ind w:left="720" w:hanging="360"/>
      </w:pPr>
      <w:rPr>
        <w:rFonts w:cs="Times New Roman"/>
      </w:rPr>
    </w:lvl>
  </w:abstractNum>
  <w:abstractNum w:abstractNumId="11" w15:restartNumberingAfterBreak="0">
    <w:nsid w:val="00000D66"/>
    <w:multiLevelType w:val="hybridMultilevel"/>
    <w:tmpl w:val="00007983"/>
    <w:lvl w:ilvl="0" w:tplc="000075EF">
      <w:start w:val="1"/>
      <w:numFmt w:val="bullet"/>
      <w:lvlText w:val=""/>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00002FFF"/>
    <w:multiLevelType w:val="hybridMultilevel"/>
    <w:tmpl w:val="00006C69"/>
    <w:lvl w:ilvl="0" w:tplc="0000288F">
      <w:start w:val="1"/>
      <w:numFmt w:val="bullet"/>
      <w:lvlText w:val=""/>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0000422D"/>
    <w:multiLevelType w:val="hybridMultilevel"/>
    <w:tmpl w:val="000054DC"/>
    <w:lvl w:ilvl="0" w:tplc="0000368E">
      <w:start w:val="1"/>
      <w:numFmt w:val="bullet"/>
      <w:lvlText w:val=""/>
      <w:lvlJc w:val="left"/>
      <w:pPr>
        <w:tabs>
          <w:tab w:val="num" w:pos="540"/>
        </w:tabs>
        <w:ind w:left="54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045F5B23"/>
    <w:multiLevelType w:val="hybridMultilevel"/>
    <w:tmpl w:val="2D764DD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5831BD4"/>
    <w:multiLevelType w:val="multilevel"/>
    <w:tmpl w:val="83F849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6077549"/>
    <w:multiLevelType w:val="multilevel"/>
    <w:tmpl w:val="A33E1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C3868A5"/>
    <w:multiLevelType w:val="multilevel"/>
    <w:tmpl w:val="79A07A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09F53B1"/>
    <w:multiLevelType w:val="multilevel"/>
    <w:tmpl w:val="DA0EEC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33D47C9"/>
    <w:multiLevelType w:val="multilevel"/>
    <w:tmpl w:val="4AFC09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3490D25"/>
    <w:multiLevelType w:val="multilevel"/>
    <w:tmpl w:val="CBF86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4094F0E"/>
    <w:multiLevelType w:val="multilevel"/>
    <w:tmpl w:val="01B01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8261745"/>
    <w:multiLevelType w:val="multilevel"/>
    <w:tmpl w:val="EDF09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3761C8E"/>
    <w:multiLevelType w:val="multilevel"/>
    <w:tmpl w:val="6D386E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90F6388"/>
    <w:multiLevelType w:val="multilevel"/>
    <w:tmpl w:val="46046E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D06682A"/>
    <w:multiLevelType w:val="hybridMultilevel"/>
    <w:tmpl w:val="B804EBF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05E32A7"/>
    <w:multiLevelType w:val="multilevel"/>
    <w:tmpl w:val="CD7CC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63662B2"/>
    <w:multiLevelType w:val="multilevel"/>
    <w:tmpl w:val="29C48A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65E7865"/>
    <w:multiLevelType w:val="multilevel"/>
    <w:tmpl w:val="30F827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A0F1F5C"/>
    <w:multiLevelType w:val="multilevel"/>
    <w:tmpl w:val="9CDE6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A944A93"/>
    <w:multiLevelType w:val="multilevel"/>
    <w:tmpl w:val="CF7420B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06044D5"/>
    <w:multiLevelType w:val="multilevel"/>
    <w:tmpl w:val="A39C2B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22475C1"/>
    <w:multiLevelType w:val="multilevel"/>
    <w:tmpl w:val="88AA80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2B47E32"/>
    <w:multiLevelType w:val="hybridMultilevel"/>
    <w:tmpl w:val="3BB2AC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22E481E"/>
    <w:multiLevelType w:val="multilevel"/>
    <w:tmpl w:val="E2A454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6F47875"/>
    <w:multiLevelType w:val="multilevel"/>
    <w:tmpl w:val="F19C7F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AEB74B6"/>
    <w:multiLevelType w:val="hybridMultilevel"/>
    <w:tmpl w:val="954C00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19944DB"/>
    <w:multiLevelType w:val="multilevel"/>
    <w:tmpl w:val="95ECF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4053865"/>
    <w:multiLevelType w:val="multilevel"/>
    <w:tmpl w:val="78780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5DA0153"/>
    <w:multiLevelType w:val="hybridMultilevel"/>
    <w:tmpl w:val="087276F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6D04CAE"/>
    <w:multiLevelType w:val="hybridMultilevel"/>
    <w:tmpl w:val="DF58E65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71B160C"/>
    <w:multiLevelType w:val="multilevel"/>
    <w:tmpl w:val="23A84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91735B6"/>
    <w:multiLevelType w:val="multilevel"/>
    <w:tmpl w:val="938247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C7017C1"/>
    <w:multiLevelType w:val="hybridMultilevel"/>
    <w:tmpl w:val="FD2643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CAE7D87"/>
    <w:multiLevelType w:val="multilevel"/>
    <w:tmpl w:val="E58A8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7DA04492"/>
    <w:multiLevelType w:val="multilevel"/>
    <w:tmpl w:val="C8F88C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F497842"/>
    <w:multiLevelType w:val="multilevel"/>
    <w:tmpl w:val="8FF405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47939693">
    <w:abstractNumId w:val="33"/>
  </w:num>
  <w:num w:numId="2" w16cid:durableId="42802397">
    <w:abstractNumId w:val="39"/>
  </w:num>
  <w:num w:numId="3" w16cid:durableId="2107145395">
    <w:abstractNumId w:val="36"/>
  </w:num>
  <w:num w:numId="4" w16cid:durableId="575045214">
    <w:abstractNumId w:val="43"/>
  </w:num>
  <w:num w:numId="5" w16cid:durableId="712458190">
    <w:abstractNumId w:val="30"/>
  </w:num>
  <w:num w:numId="6" w16cid:durableId="937084">
    <w:abstractNumId w:val="25"/>
  </w:num>
  <w:num w:numId="7" w16cid:durableId="1924413406">
    <w:abstractNumId w:val="13"/>
  </w:num>
  <w:num w:numId="8" w16cid:durableId="1808476267">
    <w:abstractNumId w:val="11"/>
  </w:num>
  <w:num w:numId="9" w16cid:durableId="1322465445">
    <w:abstractNumId w:val="12"/>
  </w:num>
  <w:num w:numId="10" w16cid:durableId="1400058275">
    <w:abstractNumId w:val="14"/>
  </w:num>
  <w:num w:numId="11" w16cid:durableId="1821801038">
    <w:abstractNumId w:val="40"/>
  </w:num>
  <w:num w:numId="12" w16cid:durableId="1192454454">
    <w:abstractNumId w:val="20"/>
  </w:num>
  <w:num w:numId="13" w16cid:durableId="2043438506">
    <w:abstractNumId w:val="44"/>
  </w:num>
  <w:num w:numId="14" w16cid:durableId="104623799">
    <w:abstractNumId w:val="15"/>
  </w:num>
  <w:num w:numId="15" w16cid:durableId="1070814751">
    <w:abstractNumId w:val="32"/>
  </w:num>
  <w:num w:numId="16" w16cid:durableId="1042024069">
    <w:abstractNumId w:val="17"/>
  </w:num>
  <w:num w:numId="17" w16cid:durableId="1555964674">
    <w:abstractNumId w:val="46"/>
  </w:num>
  <w:num w:numId="18" w16cid:durableId="1219702536">
    <w:abstractNumId w:val="34"/>
  </w:num>
  <w:num w:numId="19" w16cid:durableId="272909577">
    <w:abstractNumId w:val="19"/>
  </w:num>
  <w:num w:numId="20" w16cid:durableId="797987192">
    <w:abstractNumId w:val="45"/>
  </w:num>
  <w:num w:numId="21" w16cid:durableId="476147705">
    <w:abstractNumId w:val="45"/>
    <w:lvlOverride w:ilvl="1">
      <w:lvl w:ilvl="1">
        <w:numFmt w:val="bullet"/>
        <w:lvlText w:val=""/>
        <w:lvlJc w:val="left"/>
        <w:pPr>
          <w:tabs>
            <w:tab w:val="num" w:pos="1440"/>
          </w:tabs>
          <w:ind w:left="1440" w:hanging="360"/>
        </w:pPr>
        <w:rPr>
          <w:rFonts w:ascii="Symbol" w:hAnsi="Symbol" w:hint="default"/>
          <w:sz w:val="20"/>
        </w:rPr>
      </w:lvl>
    </w:lvlOverride>
  </w:num>
  <w:num w:numId="22" w16cid:durableId="2052537982">
    <w:abstractNumId w:val="45"/>
    <w:lvlOverride w:ilvl="1">
      <w:lvl w:ilvl="1">
        <w:numFmt w:val="bullet"/>
        <w:lvlText w:val=""/>
        <w:lvlJc w:val="left"/>
        <w:pPr>
          <w:tabs>
            <w:tab w:val="num" w:pos="1440"/>
          </w:tabs>
          <w:ind w:left="1440" w:hanging="360"/>
        </w:pPr>
        <w:rPr>
          <w:rFonts w:ascii="Symbol" w:hAnsi="Symbol" w:hint="default"/>
          <w:sz w:val="20"/>
        </w:rPr>
      </w:lvl>
    </w:lvlOverride>
  </w:num>
  <w:num w:numId="23" w16cid:durableId="971596839">
    <w:abstractNumId w:val="16"/>
  </w:num>
  <w:num w:numId="24" w16cid:durableId="2006741768">
    <w:abstractNumId w:val="38"/>
  </w:num>
  <w:num w:numId="25" w16cid:durableId="1329406249">
    <w:abstractNumId w:val="22"/>
  </w:num>
  <w:num w:numId="26" w16cid:durableId="1441221120">
    <w:abstractNumId w:val="23"/>
  </w:num>
  <w:num w:numId="27" w16cid:durableId="718092948">
    <w:abstractNumId w:val="35"/>
  </w:num>
  <w:num w:numId="28" w16cid:durableId="2143688299">
    <w:abstractNumId w:val="21"/>
  </w:num>
  <w:num w:numId="29" w16cid:durableId="953177271">
    <w:abstractNumId w:val="26"/>
  </w:num>
  <w:num w:numId="30" w16cid:durableId="898899797">
    <w:abstractNumId w:val="27"/>
  </w:num>
  <w:num w:numId="31" w16cid:durableId="1820730766">
    <w:abstractNumId w:val="42"/>
  </w:num>
  <w:num w:numId="32" w16cid:durableId="958336452">
    <w:abstractNumId w:val="37"/>
  </w:num>
  <w:num w:numId="33" w16cid:durableId="820925488">
    <w:abstractNumId w:val="29"/>
  </w:num>
  <w:num w:numId="34" w16cid:durableId="1983079921">
    <w:abstractNumId w:val="31"/>
  </w:num>
  <w:num w:numId="35" w16cid:durableId="850533138">
    <w:abstractNumId w:val="18"/>
  </w:num>
  <w:num w:numId="36" w16cid:durableId="519512692">
    <w:abstractNumId w:val="24"/>
  </w:num>
  <w:num w:numId="37" w16cid:durableId="1032732140">
    <w:abstractNumId w:val="41"/>
  </w:num>
  <w:num w:numId="38" w16cid:durableId="1819808795">
    <w:abstractNumId w:val="28"/>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doNotTrackMoves/>
  <w:defaultTabStop w:val="720"/>
  <w:drawingGridHorizontalSpacing w:val="110"/>
  <w:drawingGridVerticalSpacing w:val="0"/>
  <w:displayHorizontalDrawingGridEvery w:val="0"/>
  <w:displayVerticalDrawingGridEvery w:val="0"/>
  <w:characterSpacingControl w:val="doNotCompress"/>
  <w:savePreviewPicture/>
  <w:hdrShapeDefaults>
    <o:shapedefaults v:ext="edit" spidmax="2050"/>
    <o:shapelayout v:ext="edit">
      <o:idmap v:ext="edit" data="1"/>
    </o:shapelayout>
  </w:hdrShapeDefaults>
  <w:footnotePr>
    <w:pos w:val="beneathText"/>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F2411"/>
    <w:rsid w:val="000037BB"/>
    <w:rsid w:val="0000414F"/>
    <w:rsid w:val="00005EA3"/>
    <w:rsid w:val="00015C27"/>
    <w:rsid w:val="000166BD"/>
    <w:rsid w:val="00026B78"/>
    <w:rsid w:val="00036864"/>
    <w:rsid w:val="000503B6"/>
    <w:rsid w:val="00062497"/>
    <w:rsid w:val="00066E32"/>
    <w:rsid w:val="00071173"/>
    <w:rsid w:val="00080D0B"/>
    <w:rsid w:val="00084212"/>
    <w:rsid w:val="00084E75"/>
    <w:rsid w:val="00096B44"/>
    <w:rsid w:val="000A405F"/>
    <w:rsid w:val="000A77A3"/>
    <w:rsid w:val="000B3426"/>
    <w:rsid w:val="000B48E3"/>
    <w:rsid w:val="000B5EDC"/>
    <w:rsid w:val="000D1C8A"/>
    <w:rsid w:val="000D49C2"/>
    <w:rsid w:val="000D5D4E"/>
    <w:rsid w:val="000E0A4E"/>
    <w:rsid w:val="000E28CF"/>
    <w:rsid w:val="000F1EEE"/>
    <w:rsid w:val="0010478B"/>
    <w:rsid w:val="00106D89"/>
    <w:rsid w:val="00121277"/>
    <w:rsid w:val="00123A4D"/>
    <w:rsid w:val="001250A0"/>
    <w:rsid w:val="00127493"/>
    <w:rsid w:val="001437CA"/>
    <w:rsid w:val="00146837"/>
    <w:rsid w:val="00152CC4"/>
    <w:rsid w:val="00164A37"/>
    <w:rsid w:val="00165B52"/>
    <w:rsid w:val="001761E2"/>
    <w:rsid w:val="00176736"/>
    <w:rsid w:val="001A1B1D"/>
    <w:rsid w:val="001A2EE4"/>
    <w:rsid w:val="001A5289"/>
    <w:rsid w:val="001B004D"/>
    <w:rsid w:val="001B010B"/>
    <w:rsid w:val="001B24EF"/>
    <w:rsid w:val="001B458A"/>
    <w:rsid w:val="001C2059"/>
    <w:rsid w:val="001D06CD"/>
    <w:rsid w:val="001D7604"/>
    <w:rsid w:val="001E0A98"/>
    <w:rsid w:val="001E50F7"/>
    <w:rsid w:val="001F0A72"/>
    <w:rsid w:val="001F35C6"/>
    <w:rsid w:val="00202982"/>
    <w:rsid w:val="00204EEC"/>
    <w:rsid w:val="002115CB"/>
    <w:rsid w:val="00214D05"/>
    <w:rsid w:val="00220748"/>
    <w:rsid w:val="002268FB"/>
    <w:rsid w:val="00227468"/>
    <w:rsid w:val="002466BB"/>
    <w:rsid w:val="00267AAE"/>
    <w:rsid w:val="00270AA8"/>
    <w:rsid w:val="0027172D"/>
    <w:rsid w:val="00280F0D"/>
    <w:rsid w:val="002825B7"/>
    <w:rsid w:val="002946ED"/>
    <w:rsid w:val="002B007C"/>
    <w:rsid w:val="002B75C3"/>
    <w:rsid w:val="002B7EAB"/>
    <w:rsid w:val="00301581"/>
    <w:rsid w:val="00302BF4"/>
    <w:rsid w:val="00326E34"/>
    <w:rsid w:val="00341C14"/>
    <w:rsid w:val="00353869"/>
    <w:rsid w:val="00375731"/>
    <w:rsid w:val="0038785A"/>
    <w:rsid w:val="003A1CED"/>
    <w:rsid w:val="003A294B"/>
    <w:rsid w:val="003A390C"/>
    <w:rsid w:val="003A4797"/>
    <w:rsid w:val="003A50D5"/>
    <w:rsid w:val="003D1F4A"/>
    <w:rsid w:val="003E31DF"/>
    <w:rsid w:val="003F06B5"/>
    <w:rsid w:val="003F5100"/>
    <w:rsid w:val="00402E8D"/>
    <w:rsid w:val="004173C3"/>
    <w:rsid w:val="00432E8C"/>
    <w:rsid w:val="00444464"/>
    <w:rsid w:val="0045006F"/>
    <w:rsid w:val="00467BD4"/>
    <w:rsid w:val="0047049C"/>
    <w:rsid w:val="0048156B"/>
    <w:rsid w:val="00481D4A"/>
    <w:rsid w:val="00485455"/>
    <w:rsid w:val="00486C11"/>
    <w:rsid w:val="004A7B10"/>
    <w:rsid w:val="004B1A6B"/>
    <w:rsid w:val="004B27DC"/>
    <w:rsid w:val="004B3E91"/>
    <w:rsid w:val="004C7063"/>
    <w:rsid w:val="004D424A"/>
    <w:rsid w:val="004E109F"/>
    <w:rsid w:val="004E1705"/>
    <w:rsid w:val="004E1F01"/>
    <w:rsid w:val="004E3E0B"/>
    <w:rsid w:val="004E580C"/>
    <w:rsid w:val="004F5800"/>
    <w:rsid w:val="0050712F"/>
    <w:rsid w:val="00507A5B"/>
    <w:rsid w:val="00507D26"/>
    <w:rsid w:val="005151C5"/>
    <w:rsid w:val="00532323"/>
    <w:rsid w:val="00536709"/>
    <w:rsid w:val="00561602"/>
    <w:rsid w:val="00565FA1"/>
    <w:rsid w:val="005707C7"/>
    <w:rsid w:val="00595B19"/>
    <w:rsid w:val="00597D62"/>
    <w:rsid w:val="005A3F3D"/>
    <w:rsid w:val="005A563F"/>
    <w:rsid w:val="005B4E03"/>
    <w:rsid w:val="005C1B3D"/>
    <w:rsid w:val="005C39D1"/>
    <w:rsid w:val="005C798F"/>
    <w:rsid w:val="005E333B"/>
    <w:rsid w:val="005E75B8"/>
    <w:rsid w:val="005F0BD0"/>
    <w:rsid w:val="006116EE"/>
    <w:rsid w:val="00611EF2"/>
    <w:rsid w:val="00614007"/>
    <w:rsid w:val="00615C1A"/>
    <w:rsid w:val="0061619B"/>
    <w:rsid w:val="00621132"/>
    <w:rsid w:val="00624445"/>
    <w:rsid w:val="0064131B"/>
    <w:rsid w:val="006544A4"/>
    <w:rsid w:val="00654C7E"/>
    <w:rsid w:val="00664D3B"/>
    <w:rsid w:val="00673536"/>
    <w:rsid w:val="00675478"/>
    <w:rsid w:val="00676512"/>
    <w:rsid w:val="00676F6B"/>
    <w:rsid w:val="0068580C"/>
    <w:rsid w:val="00687748"/>
    <w:rsid w:val="00691E8D"/>
    <w:rsid w:val="00696DD4"/>
    <w:rsid w:val="006A64A2"/>
    <w:rsid w:val="006B0E32"/>
    <w:rsid w:val="006D55B0"/>
    <w:rsid w:val="006E2F9F"/>
    <w:rsid w:val="006E4C9A"/>
    <w:rsid w:val="00701D1A"/>
    <w:rsid w:val="00704CD8"/>
    <w:rsid w:val="00705635"/>
    <w:rsid w:val="00721A30"/>
    <w:rsid w:val="0072318D"/>
    <w:rsid w:val="007245E6"/>
    <w:rsid w:val="00726590"/>
    <w:rsid w:val="00730F60"/>
    <w:rsid w:val="00731760"/>
    <w:rsid w:val="00741A61"/>
    <w:rsid w:val="00750EB7"/>
    <w:rsid w:val="00764F77"/>
    <w:rsid w:val="00771465"/>
    <w:rsid w:val="007752A4"/>
    <w:rsid w:val="00777D24"/>
    <w:rsid w:val="007925F7"/>
    <w:rsid w:val="007A01E4"/>
    <w:rsid w:val="007A189D"/>
    <w:rsid w:val="007A77A7"/>
    <w:rsid w:val="007B65BE"/>
    <w:rsid w:val="007C0CEF"/>
    <w:rsid w:val="007C4407"/>
    <w:rsid w:val="007D4C22"/>
    <w:rsid w:val="007E610D"/>
    <w:rsid w:val="007F1C44"/>
    <w:rsid w:val="007F2411"/>
    <w:rsid w:val="007F2A6B"/>
    <w:rsid w:val="007F4D94"/>
    <w:rsid w:val="0080563A"/>
    <w:rsid w:val="0081419F"/>
    <w:rsid w:val="00814214"/>
    <w:rsid w:val="00816105"/>
    <w:rsid w:val="00817D1E"/>
    <w:rsid w:val="008322B4"/>
    <w:rsid w:val="00835CE4"/>
    <w:rsid w:val="00860AD5"/>
    <w:rsid w:val="0087056A"/>
    <w:rsid w:val="00871DBB"/>
    <w:rsid w:val="00883ABA"/>
    <w:rsid w:val="008848FC"/>
    <w:rsid w:val="00885BCF"/>
    <w:rsid w:val="008A5ECC"/>
    <w:rsid w:val="008B7355"/>
    <w:rsid w:val="008B7F16"/>
    <w:rsid w:val="008C0F7B"/>
    <w:rsid w:val="008D2361"/>
    <w:rsid w:val="008D49B8"/>
    <w:rsid w:val="008E24FB"/>
    <w:rsid w:val="008E2872"/>
    <w:rsid w:val="008F1B04"/>
    <w:rsid w:val="008F23D5"/>
    <w:rsid w:val="008F2953"/>
    <w:rsid w:val="008F3962"/>
    <w:rsid w:val="009035F1"/>
    <w:rsid w:val="00904D78"/>
    <w:rsid w:val="0091496C"/>
    <w:rsid w:val="00915703"/>
    <w:rsid w:val="00925619"/>
    <w:rsid w:val="00937AD7"/>
    <w:rsid w:val="0094043A"/>
    <w:rsid w:val="009417DC"/>
    <w:rsid w:val="00947AE1"/>
    <w:rsid w:val="00954B0E"/>
    <w:rsid w:val="009579C6"/>
    <w:rsid w:val="0097170A"/>
    <w:rsid w:val="00977590"/>
    <w:rsid w:val="00982A0C"/>
    <w:rsid w:val="0098342F"/>
    <w:rsid w:val="009A01A3"/>
    <w:rsid w:val="009A27A3"/>
    <w:rsid w:val="009B25DB"/>
    <w:rsid w:val="009B2800"/>
    <w:rsid w:val="009B32D4"/>
    <w:rsid w:val="009C523E"/>
    <w:rsid w:val="009D4DF5"/>
    <w:rsid w:val="009F09BC"/>
    <w:rsid w:val="009F1FB1"/>
    <w:rsid w:val="009F4214"/>
    <w:rsid w:val="009F525C"/>
    <w:rsid w:val="00A11E21"/>
    <w:rsid w:val="00A139C7"/>
    <w:rsid w:val="00A145EB"/>
    <w:rsid w:val="00A2227C"/>
    <w:rsid w:val="00A248DE"/>
    <w:rsid w:val="00A2521E"/>
    <w:rsid w:val="00A36AB1"/>
    <w:rsid w:val="00A422DF"/>
    <w:rsid w:val="00A5265A"/>
    <w:rsid w:val="00A54A9B"/>
    <w:rsid w:val="00A56EB9"/>
    <w:rsid w:val="00A65D2F"/>
    <w:rsid w:val="00A77A9E"/>
    <w:rsid w:val="00A8318B"/>
    <w:rsid w:val="00A86033"/>
    <w:rsid w:val="00A93290"/>
    <w:rsid w:val="00A97B73"/>
    <w:rsid w:val="00AA1DDA"/>
    <w:rsid w:val="00AC6542"/>
    <w:rsid w:val="00AD342F"/>
    <w:rsid w:val="00AE17B1"/>
    <w:rsid w:val="00AE5EB8"/>
    <w:rsid w:val="00AE6057"/>
    <w:rsid w:val="00AF3A57"/>
    <w:rsid w:val="00AF3DFB"/>
    <w:rsid w:val="00AF7C59"/>
    <w:rsid w:val="00B00D46"/>
    <w:rsid w:val="00B03651"/>
    <w:rsid w:val="00B04BA4"/>
    <w:rsid w:val="00B11633"/>
    <w:rsid w:val="00B17882"/>
    <w:rsid w:val="00B3004E"/>
    <w:rsid w:val="00B3033B"/>
    <w:rsid w:val="00B308C0"/>
    <w:rsid w:val="00B33A4F"/>
    <w:rsid w:val="00B436FD"/>
    <w:rsid w:val="00B43FB8"/>
    <w:rsid w:val="00B50A98"/>
    <w:rsid w:val="00B5185F"/>
    <w:rsid w:val="00B64A6E"/>
    <w:rsid w:val="00B64DE2"/>
    <w:rsid w:val="00B6568F"/>
    <w:rsid w:val="00B7378C"/>
    <w:rsid w:val="00B93A92"/>
    <w:rsid w:val="00BA6715"/>
    <w:rsid w:val="00BD1C29"/>
    <w:rsid w:val="00BF4180"/>
    <w:rsid w:val="00C0447E"/>
    <w:rsid w:val="00C10879"/>
    <w:rsid w:val="00C13E39"/>
    <w:rsid w:val="00C15FF8"/>
    <w:rsid w:val="00C178AB"/>
    <w:rsid w:val="00C3674F"/>
    <w:rsid w:val="00C46324"/>
    <w:rsid w:val="00C51721"/>
    <w:rsid w:val="00C6067B"/>
    <w:rsid w:val="00C81D34"/>
    <w:rsid w:val="00C97675"/>
    <w:rsid w:val="00C97A1E"/>
    <w:rsid w:val="00CA187C"/>
    <w:rsid w:val="00CA37F1"/>
    <w:rsid w:val="00CB69A4"/>
    <w:rsid w:val="00CC4477"/>
    <w:rsid w:val="00CC6935"/>
    <w:rsid w:val="00CE7A12"/>
    <w:rsid w:val="00CF0C42"/>
    <w:rsid w:val="00CF687F"/>
    <w:rsid w:val="00CF6F7E"/>
    <w:rsid w:val="00D00B9B"/>
    <w:rsid w:val="00D0591A"/>
    <w:rsid w:val="00D14B69"/>
    <w:rsid w:val="00D14CE9"/>
    <w:rsid w:val="00D40015"/>
    <w:rsid w:val="00D47FC2"/>
    <w:rsid w:val="00D61F57"/>
    <w:rsid w:val="00D62C32"/>
    <w:rsid w:val="00D812E8"/>
    <w:rsid w:val="00DA0BEC"/>
    <w:rsid w:val="00DA2815"/>
    <w:rsid w:val="00DC713A"/>
    <w:rsid w:val="00DD0A5B"/>
    <w:rsid w:val="00DE22E9"/>
    <w:rsid w:val="00DF2DC6"/>
    <w:rsid w:val="00DF631E"/>
    <w:rsid w:val="00E06925"/>
    <w:rsid w:val="00E1172B"/>
    <w:rsid w:val="00E21736"/>
    <w:rsid w:val="00E32163"/>
    <w:rsid w:val="00E339A9"/>
    <w:rsid w:val="00E33CB2"/>
    <w:rsid w:val="00E34406"/>
    <w:rsid w:val="00E35D75"/>
    <w:rsid w:val="00E65ED4"/>
    <w:rsid w:val="00E71810"/>
    <w:rsid w:val="00E73E6A"/>
    <w:rsid w:val="00E80367"/>
    <w:rsid w:val="00E80D77"/>
    <w:rsid w:val="00E82278"/>
    <w:rsid w:val="00E853B4"/>
    <w:rsid w:val="00E90904"/>
    <w:rsid w:val="00E9567E"/>
    <w:rsid w:val="00EA25A7"/>
    <w:rsid w:val="00EB2B91"/>
    <w:rsid w:val="00EC1887"/>
    <w:rsid w:val="00ED0E38"/>
    <w:rsid w:val="00ED32EB"/>
    <w:rsid w:val="00F005A2"/>
    <w:rsid w:val="00F0460E"/>
    <w:rsid w:val="00F04BCA"/>
    <w:rsid w:val="00F105A9"/>
    <w:rsid w:val="00F13DCF"/>
    <w:rsid w:val="00F36928"/>
    <w:rsid w:val="00F412AD"/>
    <w:rsid w:val="00F45ED9"/>
    <w:rsid w:val="00F53D12"/>
    <w:rsid w:val="00F57B89"/>
    <w:rsid w:val="00F60522"/>
    <w:rsid w:val="00F60CD0"/>
    <w:rsid w:val="00F67903"/>
    <w:rsid w:val="00F706C0"/>
    <w:rsid w:val="00F74CF4"/>
    <w:rsid w:val="00F9287A"/>
    <w:rsid w:val="00FA02CB"/>
    <w:rsid w:val="00FA1FD4"/>
    <w:rsid w:val="00FB0019"/>
    <w:rsid w:val="00FB3598"/>
    <w:rsid w:val="00FB3DD9"/>
    <w:rsid w:val="00FD0796"/>
    <w:rsid w:val="00FD2224"/>
    <w:rsid w:val="00FE4437"/>
    <w:rsid w:val="00FE49A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01AA55"/>
  <w15:chartTrackingRefBased/>
  <w15:docId w15:val="{8949084D-A63F-4A75-92D1-B72ECE2494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0"/>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1277"/>
    <w:pPr>
      <w:suppressAutoHyphens/>
      <w:spacing w:after="200" w:line="276" w:lineRule="auto"/>
      <w:jc w:val="both"/>
    </w:pPr>
    <w:rPr>
      <w:rFonts w:ascii="Calibri" w:hAnsi="Calibri" w:cs="Calibri"/>
      <w:sz w:val="22"/>
      <w:szCs w:val="22"/>
      <w:lang w:val="en-US" w:eastAsia="ar-SA"/>
    </w:rPr>
  </w:style>
  <w:style w:type="paragraph" w:styleId="Heading2">
    <w:name w:val="heading 2"/>
    <w:basedOn w:val="Normal"/>
    <w:next w:val="Normal"/>
    <w:link w:val="Heading2Char"/>
    <w:uiPriority w:val="9"/>
    <w:unhideWhenUsed/>
    <w:qFormat/>
    <w:rsid w:val="001D06CD"/>
    <w:pPr>
      <w:keepNext/>
      <w:spacing w:before="240" w:after="60"/>
      <w:outlineLvl w:val="1"/>
    </w:pPr>
    <w:rPr>
      <w:rFonts w:ascii="Cambria" w:hAnsi="Cambria" w:cs="Times New Roman"/>
      <w:b/>
      <w:bCs/>
      <w:i/>
      <w:iCs/>
      <w:sz w:val="28"/>
      <w:szCs w:val="28"/>
    </w:rPr>
  </w:style>
  <w:style w:type="paragraph" w:styleId="Heading3">
    <w:name w:val="heading 3"/>
    <w:basedOn w:val="Normal"/>
    <w:next w:val="Normal"/>
    <w:link w:val="Heading3Char"/>
    <w:uiPriority w:val="9"/>
    <w:semiHidden/>
    <w:unhideWhenUsed/>
    <w:qFormat/>
    <w:rsid w:val="001E50F7"/>
    <w:pPr>
      <w:keepNext/>
      <w:spacing w:before="240" w:after="60"/>
      <w:outlineLvl w:val="2"/>
    </w:pPr>
    <w:rPr>
      <w:rFonts w:ascii="Calibri Light" w:hAnsi="Calibri Light" w:cs="Times New Roman"/>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rsid w:val="00121277"/>
    <w:rPr>
      <w:rFonts w:cs="Times New Roman"/>
    </w:rPr>
  </w:style>
  <w:style w:type="character" w:customStyle="1" w:styleId="WW8Num2z0">
    <w:name w:val="WW8Num2z0"/>
    <w:rsid w:val="00121277"/>
    <w:rPr>
      <w:rFonts w:cs="Times New Roman"/>
    </w:rPr>
  </w:style>
  <w:style w:type="character" w:customStyle="1" w:styleId="WW8Num3z0">
    <w:name w:val="WW8Num3z0"/>
    <w:rsid w:val="00121277"/>
    <w:rPr>
      <w:rFonts w:cs="Times New Roman"/>
    </w:rPr>
  </w:style>
  <w:style w:type="character" w:customStyle="1" w:styleId="WW8Num4z0">
    <w:name w:val="WW8Num4z0"/>
    <w:rsid w:val="00121277"/>
    <w:rPr>
      <w:rFonts w:cs="Times New Roman"/>
    </w:rPr>
  </w:style>
  <w:style w:type="character" w:customStyle="1" w:styleId="WW8Num5z0">
    <w:name w:val="WW8Num5z0"/>
    <w:rsid w:val="00121277"/>
    <w:rPr>
      <w:rFonts w:cs="Times New Roman"/>
    </w:rPr>
  </w:style>
  <w:style w:type="character" w:customStyle="1" w:styleId="WW8Num6z0">
    <w:name w:val="WW8Num6z0"/>
    <w:rsid w:val="00121277"/>
    <w:rPr>
      <w:rFonts w:cs="Times New Roman"/>
    </w:rPr>
  </w:style>
  <w:style w:type="character" w:customStyle="1" w:styleId="WW8Num7z0">
    <w:name w:val="WW8Num7z0"/>
    <w:rsid w:val="00121277"/>
    <w:rPr>
      <w:rFonts w:cs="Times New Roman"/>
    </w:rPr>
  </w:style>
  <w:style w:type="character" w:customStyle="1" w:styleId="WW8Num8z0">
    <w:name w:val="WW8Num8z0"/>
    <w:rsid w:val="00121277"/>
    <w:rPr>
      <w:rFonts w:ascii="Times New Roman" w:eastAsia="Times New Roman" w:hAnsi="Times New Roman" w:cs="Times New Roman"/>
    </w:rPr>
  </w:style>
  <w:style w:type="character" w:customStyle="1" w:styleId="Absatz-Standardschriftart">
    <w:name w:val="Absatz-Standardschriftart"/>
    <w:rsid w:val="00121277"/>
  </w:style>
  <w:style w:type="character" w:customStyle="1" w:styleId="WW8Num4z1">
    <w:name w:val="WW8Num4z1"/>
    <w:rsid w:val="00121277"/>
    <w:rPr>
      <w:rFonts w:cs="Times New Roman"/>
    </w:rPr>
  </w:style>
  <w:style w:type="character" w:customStyle="1" w:styleId="WW-Absatz-Standardschriftart">
    <w:name w:val="WW-Absatz-Standardschriftart"/>
    <w:rsid w:val="00121277"/>
  </w:style>
  <w:style w:type="character" w:customStyle="1" w:styleId="WW8Num8z1">
    <w:name w:val="WW8Num8z1"/>
    <w:rsid w:val="00121277"/>
    <w:rPr>
      <w:rFonts w:cs="Times New Roman"/>
    </w:rPr>
  </w:style>
  <w:style w:type="character" w:customStyle="1" w:styleId="WW8Num9z0">
    <w:name w:val="WW8Num9z0"/>
    <w:rsid w:val="00121277"/>
    <w:rPr>
      <w:rFonts w:cs="Times New Roman"/>
    </w:rPr>
  </w:style>
  <w:style w:type="character" w:customStyle="1" w:styleId="WW8Num10z0">
    <w:name w:val="WW8Num10z0"/>
    <w:rsid w:val="00121277"/>
    <w:rPr>
      <w:rFonts w:ascii="Times New Roman" w:hAnsi="Times New Roman" w:cs="Times New Roman"/>
      <w:b w:val="0"/>
      <w:i w:val="0"/>
      <w:color w:val="000000"/>
      <w:sz w:val="24"/>
    </w:rPr>
  </w:style>
  <w:style w:type="character" w:customStyle="1" w:styleId="WW8Num10z1">
    <w:name w:val="WW8Num10z1"/>
    <w:rsid w:val="00121277"/>
    <w:rPr>
      <w:rFonts w:cs="Times New Roman"/>
    </w:rPr>
  </w:style>
  <w:style w:type="character" w:customStyle="1" w:styleId="WW8Num11z0">
    <w:name w:val="WW8Num11z0"/>
    <w:rsid w:val="00121277"/>
    <w:rPr>
      <w:rFonts w:ascii="Symbol" w:hAnsi="Symbol"/>
      <w:sz w:val="20"/>
    </w:rPr>
  </w:style>
  <w:style w:type="character" w:customStyle="1" w:styleId="WW8Num11z1">
    <w:name w:val="WW8Num11z1"/>
    <w:rsid w:val="00121277"/>
    <w:rPr>
      <w:rFonts w:ascii="Courier New" w:hAnsi="Courier New"/>
      <w:sz w:val="20"/>
    </w:rPr>
  </w:style>
  <w:style w:type="character" w:customStyle="1" w:styleId="WW8Num11z2">
    <w:name w:val="WW8Num11z2"/>
    <w:rsid w:val="00121277"/>
    <w:rPr>
      <w:rFonts w:ascii="Wingdings" w:hAnsi="Wingdings"/>
      <w:sz w:val="20"/>
    </w:rPr>
  </w:style>
  <w:style w:type="character" w:customStyle="1" w:styleId="WW8Num12z0">
    <w:name w:val="WW8Num12z0"/>
    <w:rsid w:val="00121277"/>
    <w:rPr>
      <w:rFonts w:cs="Times New Roman"/>
    </w:rPr>
  </w:style>
  <w:style w:type="character" w:customStyle="1" w:styleId="DefaultParagraphFont1">
    <w:name w:val="Default Paragraph Font1"/>
    <w:rsid w:val="00121277"/>
  </w:style>
  <w:style w:type="character" w:customStyle="1" w:styleId="CharacterStyle1">
    <w:name w:val="Character Style 1"/>
    <w:rsid w:val="00121277"/>
    <w:rPr>
      <w:sz w:val="42"/>
    </w:rPr>
  </w:style>
  <w:style w:type="character" w:customStyle="1" w:styleId="BalloonTextChar">
    <w:name w:val="Balloon Text Char"/>
    <w:rsid w:val="00121277"/>
    <w:rPr>
      <w:rFonts w:ascii="Tahoma" w:hAnsi="Tahoma" w:cs="Tahoma"/>
      <w:sz w:val="16"/>
      <w:szCs w:val="16"/>
    </w:rPr>
  </w:style>
  <w:style w:type="character" w:customStyle="1" w:styleId="HeaderChar">
    <w:name w:val="Header Char"/>
    <w:aliases w:val=" Char Char"/>
    <w:rsid w:val="00121277"/>
    <w:rPr>
      <w:rFonts w:cs="Times New Roman"/>
    </w:rPr>
  </w:style>
  <w:style w:type="character" w:customStyle="1" w:styleId="FooterChar">
    <w:name w:val="Footer Char"/>
    <w:uiPriority w:val="99"/>
    <w:rsid w:val="00121277"/>
    <w:rPr>
      <w:rFonts w:cs="Times New Roman"/>
    </w:rPr>
  </w:style>
  <w:style w:type="character" w:styleId="PlaceholderText">
    <w:name w:val="Placeholder Text"/>
    <w:rsid w:val="00121277"/>
    <w:rPr>
      <w:rFonts w:cs="Times New Roman"/>
      <w:color w:val="808080"/>
    </w:rPr>
  </w:style>
  <w:style w:type="character" w:styleId="Hyperlink">
    <w:name w:val="Hyperlink"/>
    <w:semiHidden/>
    <w:rsid w:val="00121277"/>
    <w:rPr>
      <w:rFonts w:ascii="Arial" w:hAnsi="Arial" w:cs="Arial"/>
      <w:color w:val="FFCC00"/>
      <w:sz w:val="17"/>
      <w:szCs w:val="17"/>
      <w:u w:val="none"/>
    </w:rPr>
  </w:style>
  <w:style w:type="character" w:customStyle="1" w:styleId="WW8Num19z0">
    <w:name w:val="WW8Num19z0"/>
    <w:rsid w:val="00121277"/>
    <w:rPr>
      <w:rFonts w:cs="Times New Roman"/>
    </w:rPr>
  </w:style>
  <w:style w:type="character" w:customStyle="1" w:styleId="WW8Num14z0">
    <w:name w:val="WW8Num14z0"/>
    <w:rsid w:val="00121277"/>
    <w:rPr>
      <w:rFonts w:cs="Times New Roman"/>
    </w:rPr>
  </w:style>
  <w:style w:type="character" w:customStyle="1" w:styleId="WW8Num15z0">
    <w:name w:val="WW8Num15z0"/>
    <w:rsid w:val="00121277"/>
    <w:rPr>
      <w:rFonts w:cs="Times New Roman"/>
      <w:b/>
    </w:rPr>
  </w:style>
  <w:style w:type="character" w:styleId="Strong">
    <w:name w:val="Strong"/>
    <w:uiPriority w:val="22"/>
    <w:qFormat/>
    <w:rsid w:val="00121277"/>
    <w:rPr>
      <w:b/>
      <w:bCs/>
    </w:rPr>
  </w:style>
  <w:style w:type="paragraph" w:customStyle="1" w:styleId="Heading">
    <w:name w:val="Heading"/>
    <w:basedOn w:val="Normal"/>
    <w:next w:val="BodyText"/>
    <w:rsid w:val="00121277"/>
    <w:pPr>
      <w:keepNext/>
      <w:spacing w:before="240" w:after="120"/>
    </w:pPr>
    <w:rPr>
      <w:rFonts w:ascii="Arial" w:eastAsia="MS Mincho" w:hAnsi="Arial" w:cs="Tahoma"/>
      <w:sz w:val="28"/>
      <w:szCs w:val="28"/>
    </w:rPr>
  </w:style>
  <w:style w:type="paragraph" w:styleId="BodyText">
    <w:name w:val="Body Text"/>
    <w:basedOn w:val="Normal"/>
    <w:semiHidden/>
    <w:rsid w:val="00121277"/>
    <w:pPr>
      <w:spacing w:after="120"/>
    </w:pPr>
  </w:style>
  <w:style w:type="paragraph" w:styleId="List">
    <w:name w:val="List"/>
    <w:basedOn w:val="BodyText"/>
    <w:semiHidden/>
    <w:rsid w:val="00121277"/>
    <w:rPr>
      <w:rFonts w:cs="Tahoma"/>
    </w:rPr>
  </w:style>
  <w:style w:type="paragraph" w:styleId="Caption">
    <w:name w:val="caption"/>
    <w:basedOn w:val="Normal"/>
    <w:next w:val="Normal"/>
    <w:qFormat/>
    <w:rsid w:val="00121277"/>
    <w:pPr>
      <w:spacing w:line="240" w:lineRule="auto"/>
    </w:pPr>
    <w:rPr>
      <w:b/>
      <w:bCs/>
      <w:color w:val="4F81BD"/>
      <w:sz w:val="18"/>
      <w:szCs w:val="18"/>
    </w:rPr>
  </w:style>
  <w:style w:type="paragraph" w:customStyle="1" w:styleId="Index">
    <w:name w:val="Index"/>
    <w:basedOn w:val="Normal"/>
    <w:rsid w:val="00121277"/>
    <w:pPr>
      <w:suppressLineNumbers/>
    </w:pPr>
    <w:rPr>
      <w:rFonts w:cs="Tahoma"/>
    </w:rPr>
  </w:style>
  <w:style w:type="paragraph" w:customStyle="1" w:styleId="Style1">
    <w:name w:val="Style 1"/>
    <w:rsid w:val="00121277"/>
    <w:pPr>
      <w:widowControl w:val="0"/>
      <w:suppressAutoHyphens/>
      <w:autoSpaceDE w:val="0"/>
    </w:pPr>
    <w:rPr>
      <w:rFonts w:eastAsia="Arial" w:cs="Calibri"/>
      <w:lang w:val="en-US" w:eastAsia="ar-SA"/>
    </w:rPr>
  </w:style>
  <w:style w:type="paragraph" w:customStyle="1" w:styleId="Style2">
    <w:name w:val="Style 2"/>
    <w:rsid w:val="00121277"/>
    <w:pPr>
      <w:widowControl w:val="0"/>
      <w:suppressAutoHyphens/>
      <w:autoSpaceDE w:val="0"/>
      <w:ind w:left="2016"/>
    </w:pPr>
    <w:rPr>
      <w:rFonts w:eastAsia="Arial" w:cs="Calibri"/>
      <w:sz w:val="42"/>
      <w:szCs w:val="42"/>
      <w:lang w:val="en-US" w:eastAsia="ar-SA"/>
    </w:rPr>
  </w:style>
  <w:style w:type="paragraph" w:styleId="BalloonText">
    <w:name w:val="Balloon Text"/>
    <w:basedOn w:val="Normal"/>
    <w:rsid w:val="00121277"/>
    <w:pPr>
      <w:spacing w:after="0" w:line="240" w:lineRule="auto"/>
    </w:pPr>
    <w:rPr>
      <w:rFonts w:ascii="Tahoma" w:hAnsi="Tahoma" w:cs="Tahoma"/>
      <w:sz w:val="16"/>
      <w:szCs w:val="16"/>
    </w:rPr>
  </w:style>
  <w:style w:type="paragraph" w:styleId="Header">
    <w:name w:val="header"/>
    <w:aliases w:val=" Char"/>
    <w:basedOn w:val="Normal"/>
    <w:rsid w:val="00121277"/>
    <w:pPr>
      <w:tabs>
        <w:tab w:val="center" w:pos="4680"/>
        <w:tab w:val="right" w:pos="9360"/>
      </w:tabs>
      <w:spacing w:after="0" w:line="240" w:lineRule="auto"/>
    </w:pPr>
  </w:style>
  <w:style w:type="paragraph" w:styleId="Footer">
    <w:name w:val="footer"/>
    <w:basedOn w:val="Normal"/>
    <w:uiPriority w:val="99"/>
    <w:rsid w:val="00121277"/>
    <w:pPr>
      <w:tabs>
        <w:tab w:val="center" w:pos="4680"/>
        <w:tab w:val="right" w:pos="9360"/>
      </w:tabs>
      <w:spacing w:after="0" w:line="240" w:lineRule="auto"/>
    </w:pPr>
  </w:style>
  <w:style w:type="paragraph" w:styleId="ListParagraph">
    <w:name w:val="List Paragraph"/>
    <w:basedOn w:val="Normal"/>
    <w:qFormat/>
    <w:rsid w:val="00121277"/>
    <w:pPr>
      <w:ind w:left="720"/>
      <w:jc w:val="left"/>
    </w:pPr>
  </w:style>
  <w:style w:type="paragraph" w:styleId="NormalWeb">
    <w:name w:val="Normal (Web)"/>
    <w:basedOn w:val="Normal"/>
    <w:uiPriority w:val="99"/>
    <w:rsid w:val="00121277"/>
    <w:pPr>
      <w:spacing w:before="280" w:after="280" w:line="240" w:lineRule="auto"/>
      <w:jc w:val="left"/>
    </w:pPr>
    <w:rPr>
      <w:rFonts w:ascii="Times New Roman" w:hAnsi="Times New Roman"/>
      <w:sz w:val="24"/>
      <w:szCs w:val="24"/>
    </w:rPr>
  </w:style>
  <w:style w:type="paragraph" w:customStyle="1" w:styleId="Framecontents">
    <w:name w:val="Frame contents"/>
    <w:basedOn w:val="BodyText"/>
    <w:rsid w:val="00121277"/>
  </w:style>
  <w:style w:type="paragraph" w:customStyle="1" w:styleId="TableContents">
    <w:name w:val="Table Contents"/>
    <w:basedOn w:val="Normal"/>
    <w:rsid w:val="00121277"/>
    <w:pPr>
      <w:suppressLineNumbers/>
    </w:pPr>
  </w:style>
  <w:style w:type="paragraph" w:customStyle="1" w:styleId="TableHeading">
    <w:name w:val="Table Heading"/>
    <w:basedOn w:val="TableContents"/>
    <w:rsid w:val="00121277"/>
    <w:pPr>
      <w:jc w:val="center"/>
    </w:pPr>
    <w:rPr>
      <w:b/>
      <w:bCs/>
    </w:rPr>
  </w:style>
  <w:style w:type="paragraph" w:customStyle="1" w:styleId="ListContents">
    <w:name w:val="List Contents"/>
    <w:basedOn w:val="Normal"/>
    <w:rsid w:val="00121277"/>
    <w:pPr>
      <w:ind w:left="567"/>
    </w:pPr>
  </w:style>
  <w:style w:type="paragraph" w:customStyle="1" w:styleId="ListHeading">
    <w:name w:val="List Heading"/>
    <w:basedOn w:val="Normal"/>
    <w:next w:val="ListContents"/>
    <w:rsid w:val="00121277"/>
  </w:style>
  <w:style w:type="character" w:customStyle="1" w:styleId="Heading2Char">
    <w:name w:val="Heading 2 Char"/>
    <w:link w:val="Heading2"/>
    <w:uiPriority w:val="9"/>
    <w:rsid w:val="001D06CD"/>
    <w:rPr>
      <w:rFonts w:ascii="Cambria" w:eastAsia="Times New Roman" w:hAnsi="Cambria" w:cs="Times New Roman"/>
      <w:b/>
      <w:bCs/>
      <w:i/>
      <w:iCs/>
      <w:sz w:val="28"/>
      <w:szCs w:val="28"/>
      <w:lang w:eastAsia="ar-SA"/>
    </w:rPr>
  </w:style>
  <w:style w:type="table" w:styleId="TableGrid">
    <w:name w:val="Table Grid"/>
    <w:basedOn w:val="TableNormal"/>
    <w:uiPriority w:val="59"/>
    <w:rsid w:val="00D0591A"/>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Default">
    <w:name w:val="Default"/>
    <w:rsid w:val="00D0591A"/>
    <w:pPr>
      <w:autoSpaceDE w:val="0"/>
      <w:autoSpaceDN w:val="0"/>
      <w:adjustRightInd w:val="0"/>
    </w:pPr>
    <w:rPr>
      <w:color w:val="000000"/>
      <w:sz w:val="24"/>
      <w:szCs w:val="24"/>
      <w:lang w:val="en-US" w:eastAsia="en-US"/>
    </w:rPr>
  </w:style>
  <w:style w:type="character" w:styleId="HTMLCode">
    <w:name w:val="HTML Code"/>
    <w:uiPriority w:val="99"/>
    <w:semiHidden/>
    <w:unhideWhenUsed/>
    <w:rsid w:val="00486C11"/>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486C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jc w:val="left"/>
    </w:pPr>
    <w:rPr>
      <w:rFonts w:ascii="Courier New" w:hAnsi="Courier New" w:cs="Courier New"/>
      <w:sz w:val="20"/>
      <w:szCs w:val="20"/>
      <w:lang w:val="en-IN" w:eastAsia="en-IN"/>
    </w:rPr>
  </w:style>
  <w:style w:type="character" w:customStyle="1" w:styleId="HTMLPreformattedChar">
    <w:name w:val="HTML Preformatted Char"/>
    <w:link w:val="HTMLPreformatted"/>
    <w:uiPriority w:val="99"/>
    <w:semiHidden/>
    <w:rsid w:val="00486C11"/>
    <w:rPr>
      <w:rFonts w:ascii="Courier New" w:hAnsi="Courier New" w:cs="Courier New"/>
    </w:rPr>
  </w:style>
  <w:style w:type="character" w:customStyle="1" w:styleId="hljs-keyword">
    <w:name w:val="hljs-keyword"/>
    <w:basedOn w:val="DefaultParagraphFont"/>
    <w:rsid w:val="00486C11"/>
  </w:style>
  <w:style w:type="character" w:customStyle="1" w:styleId="hljs-title">
    <w:name w:val="hljs-title"/>
    <w:basedOn w:val="DefaultParagraphFont"/>
    <w:rsid w:val="00486C11"/>
  </w:style>
  <w:style w:type="character" w:customStyle="1" w:styleId="hljs-builtin">
    <w:name w:val="hljs-built_in"/>
    <w:basedOn w:val="DefaultParagraphFont"/>
    <w:rsid w:val="00486C11"/>
  </w:style>
  <w:style w:type="character" w:customStyle="1" w:styleId="hljs-number">
    <w:name w:val="hljs-number"/>
    <w:basedOn w:val="DefaultParagraphFont"/>
    <w:rsid w:val="00486C11"/>
  </w:style>
  <w:style w:type="character" w:customStyle="1" w:styleId="hljs-comment">
    <w:name w:val="hljs-comment"/>
    <w:basedOn w:val="DefaultParagraphFont"/>
    <w:rsid w:val="00486C11"/>
  </w:style>
  <w:style w:type="character" w:customStyle="1" w:styleId="Heading3Char">
    <w:name w:val="Heading 3 Char"/>
    <w:link w:val="Heading3"/>
    <w:uiPriority w:val="9"/>
    <w:semiHidden/>
    <w:rsid w:val="001E50F7"/>
    <w:rPr>
      <w:rFonts w:ascii="Calibri Light" w:eastAsia="Times New Roman" w:hAnsi="Calibri Light" w:cs="Times New Roman"/>
      <w:b/>
      <w:bCs/>
      <w:sz w:val="26"/>
      <w:szCs w:val="26"/>
      <w:lang w:val="en-US" w:eastAsia="ar-SA"/>
    </w:rPr>
  </w:style>
  <w:style w:type="paragraph" w:customStyle="1" w:styleId="elementsparagraphmxxu6">
    <w:name w:val="elements_paragraph__mxxu6"/>
    <w:basedOn w:val="Normal"/>
    <w:rsid w:val="000503B6"/>
    <w:pPr>
      <w:suppressAutoHyphens w:val="0"/>
      <w:spacing w:before="100" w:beforeAutospacing="1" w:after="100" w:afterAutospacing="1" w:line="240" w:lineRule="auto"/>
      <w:jc w:val="left"/>
    </w:pPr>
    <w:rPr>
      <w:rFonts w:ascii="Times New Roman" w:hAnsi="Times New Roman" w:cs="Times New Roman"/>
      <w:sz w:val="24"/>
      <w:szCs w:val="24"/>
      <w:lang w:val="en-IN" w:eastAsia="en-IN"/>
    </w:rPr>
  </w:style>
  <w:style w:type="paragraph" w:customStyle="1" w:styleId="elementslistw4pzg">
    <w:name w:val="elements_list__w4pzg"/>
    <w:basedOn w:val="Normal"/>
    <w:rsid w:val="000503B6"/>
    <w:pPr>
      <w:suppressAutoHyphens w:val="0"/>
      <w:spacing w:before="100" w:beforeAutospacing="1" w:after="100" w:afterAutospacing="1" w:line="240" w:lineRule="auto"/>
      <w:jc w:val="left"/>
    </w:pPr>
    <w:rPr>
      <w:rFonts w:ascii="Times New Roman" w:hAnsi="Times New Roman" w:cs="Times New Roman"/>
      <w:sz w:val="24"/>
      <w:szCs w:val="24"/>
      <w:lang w:val="en-IN" w:eastAsia="en-IN"/>
    </w:rPr>
  </w:style>
  <w:style w:type="paragraph" w:customStyle="1" w:styleId="text-align-justify">
    <w:name w:val="text-align-justify"/>
    <w:basedOn w:val="Normal"/>
    <w:rsid w:val="00F67903"/>
    <w:pPr>
      <w:suppressAutoHyphens w:val="0"/>
      <w:spacing w:before="100" w:beforeAutospacing="1" w:after="100" w:afterAutospacing="1" w:line="240" w:lineRule="auto"/>
      <w:jc w:val="left"/>
    </w:pPr>
    <w:rPr>
      <w:rFonts w:ascii="Times New Roman" w:hAnsi="Times New Roman" w:cs="Times New Roman"/>
      <w:sz w:val="24"/>
      <w:szCs w:val="24"/>
      <w:lang w:val="en-IN" w:eastAsia="en-IN"/>
    </w:rPr>
  </w:style>
  <w:style w:type="character" w:styleId="Emphasis">
    <w:name w:val="Emphasis"/>
    <w:uiPriority w:val="20"/>
    <w:qFormat/>
    <w:rsid w:val="00F6790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3557126">
      <w:bodyDiv w:val="1"/>
      <w:marLeft w:val="0"/>
      <w:marRight w:val="0"/>
      <w:marTop w:val="0"/>
      <w:marBottom w:val="0"/>
      <w:divBdr>
        <w:top w:val="none" w:sz="0" w:space="0" w:color="auto"/>
        <w:left w:val="none" w:sz="0" w:space="0" w:color="auto"/>
        <w:bottom w:val="none" w:sz="0" w:space="0" w:color="auto"/>
        <w:right w:val="none" w:sz="0" w:space="0" w:color="auto"/>
      </w:divBdr>
      <w:divsChild>
        <w:div w:id="2039548659">
          <w:marLeft w:val="0"/>
          <w:marRight w:val="0"/>
          <w:marTop w:val="0"/>
          <w:marBottom w:val="0"/>
          <w:divBdr>
            <w:top w:val="none" w:sz="0" w:space="0" w:color="auto"/>
            <w:left w:val="none" w:sz="0" w:space="0" w:color="auto"/>
            <w:bottom w:val="none" w:sz="0" w:space="0" w:color="auto"/>
            <w:right w:val="none" w:sz="0" w:space="0" w:color="auto"/>
          </w:divBdr>
          <w:divsChild>
            <w:div w:id="1935941941">
              <w:marLeft w:val="0"/>
              <w:marRight w:val="0"/>
              <w:marTop w:val="0"/>
              <w:marBottom w:val="0"/>
              <w:divBdr>
                <w:top w:val="none" w:sz="0" w:space="0" w:color="auto"/>
                <w:left w:val="none" w:sz="0" w:space="0" w:color="auto"/>
                <w:bottom w:val="none" w:sz="0" w:space="0" w:color="auto"/>
                <w:right w:val="none" w:sz="0" w:space="0" w:color="auto"/>
              </w:divBdr>
              <w:divsChild>
                <w:div w:id="1631518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4782326">
      <w:bodyDiv w:val="1"/>
      <w:marLeft w:val="0"/>
      <w:marRight w:val="0"/>
      <w:marTop w:val="0"/>
      <w:marBottom w:val="0"/>
      <w:divBdr>
        <w:top w:val="none" w:sz="0" w:space="0" w:color="auto"/>
        <w:left w:val="none" w:sz="0" w:space="0" w:color="auto"/>
        <w:bottom w:val="none" w:sz="0" w:space="0" w:color="auto"/>
        <w:right w:val="none" w:sz="0" w:space="0" w:color="auto"/>
      </w:divBdr>
    </w:div>
    <w:div w:id="517962239">
      <w:bodyDiv w:val="1"/>
      <w:marLeft w:val="0"/>
      <w:marRight w:val="0"/>
      <w:marTop w:val="0"/>
      <w:marBottom w:val="0"/>
      <w:divBdr>
        <w:top w:val="none" w:sz="0" w:space="0" w:color="auto"/>
        <w:left w:val="none" w:sz="0" w:space="0" w:color="auto"/>
        <w:bottom w:val="none" w:sz="0" w:space="0" w:color="auto"/>
        <w:right w:val="none" w:sz="0" w:space="0" w:color="auto"/>
      </w:divBdr>
      <w:divsChild>
        <w:div w:id="1363626513">
          <w:marLeft w:val="0"/>
          <w:marRight w:val="0"/>
          <w:marTop w:val="0"/>
          <w:marBottom w:val="0"/>
          <w:divBdr>
            <w:top w:val="none" w:sz="0" w:space="0" w:color="auto"/>
            <w:left w:val="none" w:sz="0" w:space="0" w:color="auto"/>
            <w:bottom w:val="none" w:sz="0" w:space="0" w:color="auto"/>
            <w:right w:val="none" w:sz="0" w:space="0" w:color="auto"/>
          </w:divBdr>
          <w:divsChild>
            <w:div w:id="248390047">
              <w:marLeft w:val="0"/>
              <w:marRight w:val="0"/>
              <w:marTop w:val="0"/>
              <w:marBottom w:val="0"/>
              <w:divBdr>
                <w:top w:val="none" w:sz="0" w:space="0" w:color="auto"/>
                <w:left w:val="none" w:sz="0" w:space="0" w:color="auto"/>
                <w:bottom w:val="none" w:sz="0" w:space="0" w:color="auto"/>
                <w:right w:val="none" w:sz="0" w:space="0" w:color="auto"/>
              </w:divBdr>
              <w:divsChild>
                <w:div w:id="2129816641">
                  <w:marLeft w:val="0"/>
                  <w:marRight w:val="0"/>
                  <w:marTop w:val="0"/>
                  <w:marBottom w:val="0"/>
                  <w:divBdr>
                    <w:top w:val="none" w:sz="0" w:space="0" w:color="auto"/>
                    <w:left w:val="none" w:sz="0" w:space="0" w:color="auto"/>
                    <w:bottom w:val="none" w:sz="0" w:space="0" w:color="auto"/>
                    <w:right w:val="none" w:sz="0" w:space="0" w:color="auto"/>
                  </w:divBdr>
                  <w:divsChild>
                    <w:div w:id="1178689356">
                      <w:marLeft w:val="0"/>
                      <w:marRight w:val="0"/>
                      <w:marTop w:val="0"/>
                      <w:marBottom w:val="0"/>
                      <w:divBdr>
                        <w:top w:val="none" w:sz="0" w:space="0" w:color="auto"/>
                        <w:left w:val="none" w:sz="0" w:space="0" w:color="auto"/>
                        <w:bottom w:val="none" w:sz="0" w:space="0" w:color="auto"/>
                        <w:right w:val="none" w:sz="0" w:space="0" w:color="auto"/>
                      </w:divBdr>
                      <w:divsChild>
                        <w:div w:id="69887111">
                          <w:marLeft w:val="0"/>
                          <w:marRight w:val="0"/>
                          <w:marTop w:val="0"/>
                          <w:marBottom w:val="0"/>
                          <w:divBdr>
                            <w:top w:val="none" w:sz="0" w:space="0" w:color="auto"/>
                            <w:left w:val="none" w:sz="0" w:space="0" w:color="auto"/>
                            <w:bottom w:val="none" w:sz="0" w:space="0" w:color="auto"/>
                            <w:right w:val="none" w:sz="0" w:space="0" w:color="auto"/>
                          </w:divBdr>
                          <w:divsChild>
                            <w:div w:id="1026717307">
                              <w:marLeft w:val="0"/>
                              <w:marRight w:val="0"/>
                              <w:marTop w:val="0"/>
                              <w:marBottom w:val="0"/>
                              <w:divBdr>
                                <w:top w:val="none" w:sz="0" w:space="0" w:color="auto"/>
                                <w:left w:val="none" w:sz="0" w:space="0" w:color="auto"/>
                                <w:bottom w:val="none" w:sz="0" w:space="0" w:color="auto"/>
                                <w:right w:val="none" w:sz="0" w:space="0" w:color="auto"/>
                              </w:divBdr>
                              <w:divsChild>
                                <w:div w:id="37630070">
                                  <w:marLeft w:val="0"/>
                                  <w:marRight w:val="0"/>
                                  <w:marTop w:val="0"/>
                                  <w:marBottom w:val="0"/>
                                  <w:divBdr>
                                    <w:top w:val="none" w:sz="0" w:space="0" w:color="auto"/>
                                    <w:left w:val="none" w:sz="0" w:space="0" w:color="auto"/>
                                    <w:bottom w:val="none" w:sz="0" w:space="0" w:color="auto"/>
                                    <w:right w:val="none" w:sz="0" w:space="0" w:color="auto"/>
                                  </w:divBdr>
                                  <w:divsChild>
                                    <w:div w:id="1350721986">
                                      <w:marLeft w:val="0"/>
                                      <w:marRight w:val="0"/>
                                      <w:marTop w:val="0"/>
                                      <w:marBottom w:val="0"/>
                                      <w:divBdr>
                                        <w:top w:val="none" w:sz="0" w:space="0" w:color="auto"/>
                                        <w:left w:val="none" w:sz="0" w:space="0" w:color="auto"/>
                                        <w:bottom w:val="none" w:sz="0" w:space="0" w:color="auto"/>
                                        <w:right w:val="none" w:sz="0" w:space="0" w:color="auto"/>
                                      </w:divBdr>
                                      <w:divsChild>
                                        <w:div w:id="1108349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81840321">
      <w:bodyDiv w:val="1"/>
      <w:marLeft w:val="0"/>
      <w:marRight w:val="0"/>
      <w:marTop w:val="0"/>
      <w:marBottom w:val="0"/>
      <w:divBdr>
        <w:top w:val="none" w:sz="0" w:space="0" w:color="auto"/>
        <w:left w:val="none" w:sz="0" w:space="0" w:color="auto"/>
        <w:bottom w:val="none" w:sz="0" w:space="0" w:color="auto"/>
        <w:right w:val="none" w:sz="0" w:space="0" w:color="auto"/>
      </w:divBdr>
    </w:div>
    <w:div w:id="603920506">
      <w:bodyDiv w:val="1"/>
      <w:marLeft w:val="0"/>
      <w:marRight w:val="0"/>
      <w:marTop w:val="0"/>
      <w:marBottom w:val="0"/>
      <w:divBdr>
        <w:top w:val="none" w:sz="0" w:space="0" w:color="auto"/>
        <w:left w:val="none" w:sz="0" w:space="0" w:color="auto"/>
        <w:bottom w:val="none" w:sz="0" w:space="0" w:color="auto"/>
        <w:right w:val="none" w:sz="0" w:space="0" w:color="auto"/>
      </w:divBdr>
      <w:divsChild>
        <w:div w:id="54397489">
          <w:marLeft w:val="0"/>
          <w:marRight w:val="0"/>
          <w:marTop w:val="0"/>
          <w:marBottom w:val="0"/>
          <w:divBdr>
            <w:top w:val="none" w:sz="0" w:space="0" w:color="auto"/>
            <w:left w:val="none" w:sz="0" w:space="0" w:color="auto"/>
            <w:bottom w:val="none" w:sz="0" w:space="0" w:color="auto"/>
            <w:right w:val="none" w:sz="0" w:space="0" w:color="auto"/>
          </w:divBdr>
          <w:divsChild>
            <w:div w:id="673383534">
              <w:marLeft w:val="0"/>
              <w:marRight w:val="0"/>
              <w:marTop w:val="0"/>
              <w:marBottom w:val="0"/>
              <w:divBdr>
                <w:top w:val="none" w:sz="0" w:space="0" w:color="auto"/>
                <w:left w:val="none" w:sz="0" w:space="0" w:color="auto"/>
                <w:bottom w:val="none" w:sz="0" w:space="0" w:color="auto"/>
                <w:right w:val="none" w:sz="0" w:space="0" w:color="auto"/>
              </w:divBdr>
            </w:div>
          </w:divsChild>
        </w:div>
        <w:div w:id="201551817">
          <w:marLeft w:val="0"/>
          <w:marRight w:val="0"/>
          <w:marTop w:val="0"/>
          <w:marBottom w:val="0"/>
          <w:divBdr>
            <w:top w:val="none" w:sz="0" w:space="0" w:color="auto"/>
            <w:left w:val="none" w:sz="0" w:space="0" w:color="auto"/>
            <w:bottom w:val="none" w:sz="0" w:space="0" w:color="auto"/>
            <w:right w:val="none" w:sz="0" w:space="0" w:color="auto"/>
          </w:divBdr>
          <w:divsChild>
            <w:div w:id="2043478180">
              <w:marLeft w:val="0"/>
              <w:marRight w:val="0"/>
              <w:marTop w:val="0"/>
              <w:marBottom w:val="0"/>
              <w:divBdr>
                <w:top w:val="none" w:sz="0" w:space="0" w:color="auto"/>
                <w:left w:val="none" w:sz="0" w:space="0" w:color="auto"/>
                <w:bottom w:val="none" w:sz="0" w:space="0" w:color="auto"/>
                <w:right w:val="none" w:sz="0" w:space="0" w:color="auto"/>
              </w:divBdr>
            </w:div>
          </w:divsChild>
        </w:div>
        <w:div w:id="508982446">
          <w:marLeft w:val="0"/>
          <w:marRight w:val="0"/>
          <w:marTop w:val="0"/>
          <w:marBottom w:val="0"/>
          <w:divBdr>
            <w:top w:val="none" w:sz="0" w:space="0" w:color="auto"/>
            <w:left w:val="none" w:sz="0" w:space="0" w:color="auto"/>
            <w:bottom w:val="none" w:sz="0" w:space="0" w:color="auto"/>
            <w:right w:val="none" w:sz="0" w:space="0" w:color="auto"/>
          </w:divBdr>
          <w:divsChild>
            <w:div w:id="624311287">
              <w:marLeft w:val="0"/>
              <w:marRight w:val="0"/>
              <w:marTop w:val="0"/>
              <w:marBottom w:val="0"/>
              <w:divBdr>
                <w:top w:val="none" w:sz="0" w:space="0" w:color="auto"/>
                <w:left w:val="none" w:sz="0" w:space="0" w:color="auto"/>
                <w:bottom w:val="none" w:sz="0" w:space="0" w:color="auto"/>
                <w:right w:val="none" w:sz="0" w:space="0" w:color="auto"/>
              </w:divBdr>
            </w:div>
          </w:divsChild>
        </w:div>
        <w:div w:id="533613144">
          <w:marLeft w:val="0"/>
          <w:marRight w:val="0"/>
          <w:marTop w:val="0"/>
          <w:marBottom w:val="0"/>
          <w:divBdr>
            <w:top w:val="none" w:sz="0" w:space="0" w:color="auto"/>
            <w:left w:val="none" w:sz="0" w:space="0" w:color="auto"/>
            <w:bottom w:val="none" w:sz="0" w:space="0" w:color="auto"/>
            <w:right w:val="none" w:sz="0" w:space="0" w:color="auto"/>
          </w:divBdr>
          <w:divsChild>
            <w:div w:id="243228292">
              <w:marLeft w:val="0"/>
              <w:marRight w:val="0"/>
              <w:marTop w:val="0"/>
              <w:marBottom w:val="0"/>
              <w:divBdr>
                <w:top w:val="none" w:sz="0" w:space="0" w:color="auto"/>
                <w:left w:val="none" w:sz="0" w:space="0" w:color="auto"/>
                <w:bottom w:val="none" w:sz="0" w:space="0" w:color="auto"/>
                <w:right w:val="none" w:sz="0" w:space="0" w:color="auto"/>
              </w:divBdr>
            </w:div>
          </w:divsChild>
        </w:div>
        <w:div w:id="659891276">
          <w:marLeft w:val="0"/>
          <w:marRight w:val="0"/>
          <w:marTop w:val="0"/>
          <w:marBottom w:val="0"/>
          <w:divBdr>
            <w:top w:val="none" w:sz="0" w:space="0" w:color="auto"/>
            <w:left w:val="none" w:sz="0" w:space="0" w:color="auto"/>
            <w:bottom w:val="none" w:sz="0" w:space="0" w:color="auto"/>
            <w:right w:val="none" w:sz="0" w:space="0" w:color="auto"/>
          </w:divBdr>
          <w:divsChild>
            <w:div w:id="796607657">
              <w:marLeft w:val="0"/>
              <w:marRight w:val="0"/>
              <w:marTop w:val="0"/>
              <w:marBottom w:val="0"/>
              <w:divBdr>
                <w:top w:val="none" w:sz="0" w:space="0" w:color="auto"/>
                <w:left w:val="none" w:sz="0" w:space="0" w:color="auto"/>
                <w:bottom w:val="none" w:sz="0" w:space="0" w:color="auto"/>
                <w:right w:val="none" w:sz="0" w:space="0" w:color="auto"/>
              </w:divBdr>
            </w:div>
          </w:divsChild>
        </w:div>
        <w:div w:id="684598006">
          <w:marLeft w:val="0"/>
          <w:marRight w:val="0"/>
          <w:marTop w:val="0"/>
          <w:marBottom w:val="0"/>
          <w:divBdr>
            <w:top w:val="none" w:sz="0" w:space="0" w:color="auto"/>
            <w:left w:val="none" w:sz="0" w:space="0" w:color="auto"/>
            <w:bottom w:val="none" w:sz="0" w:space="0" w:color="auto"/>
            <w:right w:val="none" w:sz="0" w:space="0" w:color="auto"/>
          </w:divBdr>
          <w:divsChild>
            <w:div w:id="837572025">
              <w:marLeft w:val="0"/>
              <w:marRight w:val="0"/>
              <w:marTop w:val="0"/>
              <w:marBottom w:val="0"/>
              <w:divBdr>
                <w:top w:val="none" w:sz="0" w:space="0" w:color="auto"/>
                <w:left w:val="none" w:sz="0" w:space="0" w:color="auto"/>
                <w:bottom w:val="none" w:sz="0" w:space="0" w:color="auto"/>
                <w:right w:val="none" w:sz="0" w:space="0" w:color="auto"/>
              </w:divBdr>
            </w:div>
          </w:divsChild>
        </w:div>
        <w:div w:id="768239451">
          <w:marLeft w:val="0"/>
          <w:marRight w:val="0"/>
          <w:marTop w:val="0"/>
          <w:marBottom w:val="0"/>
          <w:divBdr>
            <w:top w:val="none" w:sz="0" w:space="0" w:color="auto"/>
            <w:left w:val="none" w:sz="0" w:space="0" w:color="auto"/>
            <w:bottom w:val="none" w:sz="0" w:space="0" w:color="auto"/>
            <w:right w:val="none" w:sz="0" w:space="0" w:color="auto"/>
          </w:divBdr>
          <w:divsChild>
            <w:div w:id="898131493">
              <w:marLeft w:val="0"/>
              <w:marRight w:val="0"/>
              <w:marTop w:val="0"/>
              <w:marBottom w:val="0"/>
              <w:divBdr>
                <w:top w:val="none" w:sz="0" w:space="0" w:color="auto"/>
                <w:left w:val="none" w:sz="0" w:space="0" w:color="auto"/>
                <w:bottom w:val="none" w:sz="0" w:space="0" w:color="auto"/>
                <w:right w:val="none" w:sz="0" w:space="0" w:color="auto"/>
              </w:divBdr>
            </w:div>
          </w:divsChild>
        </w:div>
        <w:div w:id="814686995">
          <w:marLeft w:val="0"/>
          <w:marRight w:val="0"/>
          <w:marTop w:val="0"/>
          <w:marBottom w:val="0"/>
          <w:divBdr>
            <w:top w:val="none" w:sz="0" w:space="0" w:color="auto"/>
            <w:left w:val="none" w:sz="0" w:space="0" w:color="auto"/>
            <w:bottom w:val="none" w:sz="0" w:space="0" w:color="auto"/>
            <w:right w:val="none" w:sz="0" w:space="0" w:color="auto"/>
          </w:divBdr>
          <w:divsChild>
            <w:div w:id="67578007">
              <w:marLeft w:val="0"/>
              <w:marRight w:val="0"/>
              <w:marTop w:val="0"/>
              <w:marBottom w:val="0"/>
              <w:divBdr>
                <w:top w:val="none" w:sz="0" w:space="0" w:color="auto"/>
                <w:left w:val="none" w:sz="0" w:space="0" w:color="auto"/>
                <w:bottom w:val="none" w:sz="0" w:space="0" w:color="auto"/>
                <w:right w:val="none" w:sz="0" w:space="0" w:color="auto"/>
              </w:divBdr>
            </w:div>
          </w:divsChild>
        </w:div>
        <w:div w:id="817041462">
          <w:marLeft w:val="0"/>
          <w:marRight w:val="0"/>
          <w:marTop w:val="0"/>
          <w:marBottom w:val="0"/>
          <w:divBdr>
            <w:top w:val="none" w:sz="0" w:space="0" w:color="auto"/>
            <w:left w:val="none" w:sz="0" w:space="0" w:color="auto"/>
            <w:bottom w:val="none" w:sz="0" w:space="0" w:color="auto"/>
            <w:right w:val="none" w:sz="0" w:space="0" w:color="auto"/>
          </w:divBdr>
          <w:divsChild>
            <w:div w:id="1703827533">
              <w:marLeft w:val="0"/>
              <w:marRight w:val="0"/>
              <w:marTop w:val="0"/>
              <w:marBottom w:val="0"/>
              <w:divBdr>
                <w:top w:val="none" w:sz="0" w:space="0" w:color="auto"/>
                <w:left w:val="none" w:sz="0" w:space="0" w:color="auto"/>
                <w:bottom w:val="none" w:sz="0" w:space="0" w:color="auto"/>
                <w:right w:val="none" w:sz="0" w:space="0" w:color="auto"/>
              </w:divBdr>
            </w:div>
          </w:divsChild>
        </w:div>
        <w:div w:id="825240439">
          <w:marLeft w:val="0"/>
          <w:marRight w:val="0"/>
          <w:marTop w:val="0"/>
          <w:marBottom w:val="0"/>
          <w:divBdr>
            <w:top w:val="none" w:sz="0" w:space="0" w:color="auto"/>
            <w:left w:val="none" w:sz="0" w:space="0" w:color="auto"/>
            <w:bottom w:val="none" w:sz="0" w:space="0" w:color="auto"/>
            <w:right w:val="none" w:sz="0" w:space="0" w:color="auto"/>
          </w:divBdr>
          <w:divsChild>
            <w:div w:id="590311300">
              <w:marLeft w:val="0"/>
              <w:marRight w:val="0"/>
              <w:marTop w:val="0"/>
              <w:marBottom w:val="0"/>
              <w:divBdr>
                <w:top w:val="none" w:sz="0" w:space="0" w:color="auto"/>
                <w:left w:val="none" w:sz="0" w:space="0" w:color="auto"/>
                <w:bottom w:val="none" w:sz="0" w:space="0" w:color="auto"/>
                <w:right w:val="none" w:sz="0" w:space="0" w:color="auto"/>
              </w:divBdr>
            </w:div>
          </w:divsChild>
        </w:div>
        <w:div w:id="914975344">
          <w:marLeft w:val="0"/>
          <w:marRight w:val="0"/>
          <w:marTop w:val="0"/>
          <w:marBottom w:val="0"/>
          <w:divBdr>
            <w:top w:val="none" w:sz="0" w:space="0" w:color="auto"/>
            <w:left w:val="none" w:sz="0" w:space="0" w:color="auto"/>
            <w:bottom w:val="none" w:sz="0" w:space="0" w:color="auto"/>
            <w:right w:val="none" w:sz="0" w:space="0" w:color="auto"/>
          </w:divBdr>
          <w:divsChild>
            <w:div w:id="2072651443">
              <w:marLeft w:val="0"/>
              <w:marRight w:val="0"/>
              <w:marTop w:val="0"/>
              <w:marBottom w:val="0"/>
              <w:divBdr>
                <w:top w:val="none" w:sz="0" w:space="0" w:color="auto"/>
                <w:left w:val="none" w:sz="0" w:space="0" w:color="auto"/>
                <w:bottom w:val="none" w:sz="0" w:space="0" w:color="auto"/>
                <w:right w:val="none" w:sz="0" w:space="0" w:color="auto"/>
              </w:divBdr>
            </w:div>
          </w:divsChild>
        </w:div>
        <w:div w:id="1166747613">
          <w:marLeft w:val="0"/>
          <w:marRight w:val="0"/>
          <w:marTop w:val="0"/>
          <w:marBottom w:val="0"/>
          <w:divBdr>
            <w:top w:val="none" w:sz="0" w:space="0" w:color="auto"/>
            <w:left w:val="none" w:sz="0" w:space="0" w:color="auto"/>
            <w:bottom w:val="none" w:sz="0" w:space="0" w:color="auto"/>
            <w:right w:val="none" w:sz="0" w:space="0" w:color="auto"/>
          </w:divBdr>
          <w:divsChild>
            <w:div w:id="352996199">
              <w:marLeft w:val="0"/>
              <w:marRight w:val="0"/>
              <w:marTop w:val="0"/>
              <w:marBottom w:val="0"/>
              <w:divBdr>
                <w:top w:val="none" w:sz="0" w:space="0" w:color="auto"/>
                <w:left w:val="none" w:sz="0" w:space="0" w:color="auto"/>
                <w:bottom w:val="none" w:sz="0" w:space="0" w:color="auto"/>
                <w:right w:val="none" w:sz="0" w:space="0" w:color="auto"/>
              </w:divBdr>
            </w:div>
          </w:divsChild>
        </w:div>
        <w:div w:id="1228414823">
          <w:marLeft w:val="0"/>
          <w:marRight w:val="0"/>
          <w:marTop w:val="0"/>
          <w:marBottom w:val="0"/>
          <w:divBdr>
            <w:top w:val="none" w:sz="0" w:space="0" w:color="auto"/>
            <w:left w:val="none" w:sz="0" w:space="0" w:color="auto"/>
            <w:bottom w:val="none" w:sz="0" w:space="0" w:color="auto"/>
            <w:right w:val="none" w:sz="0" w:space="0" w:color="auto"/>
          </w:divBdr>
          <w:divsChild>
            <w:div w:id="2095741909">
              <w:marLeft w:val="0"/>
              <w:marRight w:val="0"/>
              <w:marTop w:val="0"/>
              <w:marBottom w:val="0"/>
              <w:divBdr>
                <w:top w:val="none" w:sz="0" w:space="0" w:color="auto"/>
                <w:left w:val="none" w:sz="0" w:space="0" w:color="auto"/>
                <w:bottom w:val="none" w:sz="0" w:space="0" w:color="auto"/>
                <w:right w:val="none" w:sz="0" w:space="0" w:color="auto"/>
              </w:divBdr>
            </w:div>
          </w:divsChild>
        </w:div>
        <w:div w:id="1275290456">
          <w:marLeft w:val="0"/>
          <w:marRight w:val="0"/>
          <w:marTop w:val="0"/>
          <w:marBottom w:val="0"/>
          <w:divBdr>
            <w:top w:val="none" w:sz="0" w:space="0" w:color="auto"/>
            <w:left w:val="none" w:sz="0" w:space="0" w:color="auto"/>
            <w:bottom w:val="none" w:sz="0" w:space="0" w:color="auto"/>
            <w:right w:val="none" w:sz="0" w:space="0" w:color="auto"/>
          </w:divBdr>
          <w:divsChild>
            <w:div w:id="1248618445">
              <w:marLeft w:val="0"/>
              <w:marRight w:val="0"/>
              <w:marTop w:val="0"/>
              <w:marBottom w:val="0"/>
              <w:divBdr>
                <w:top w:val="none" w:sz="0" w:space="0" w:color="auto"/>
                <w:left w:val="none" w:sz="0" w:space="0" w:color="auto"/>
                <w:bottom w:val="none" w:sz="0" w:space="0" w:color="auto"/>
                <w:right w:val="none" w:sz="0" w:space="0" w:color="auto"/>
              </w:divBdr>
            </w:div>
          </w:divsChild>
        </w:div>
        <w:div w:id="1342243826">
          <w:marLeft w:val="0"/>
          <w:marRight w:val="0"/>
          <w:marTop w:val="0"/>
          <w:marBottom w:val="0"/>
          <w:divBdr>
            <w:top w:val="none" w:sz="0" w:space="0" w:color="auto"/>
            <w:left w:val="none" w:sz="0" w:space="0" w:color="auto"/>
            <w:bottom w:val="none" w:sz="0" w:space="0" w:color="auto"/>
            <w:right w:val="none" w:sz="0" w:space="0" w:color="auto"/>
          </w:divBdr>
          <w:divsChild>
            <w:div w:id="1463107981">
              <w:marLeft w:val="0"/>
              <w:marRight w:val="0"/>
              <w:marTop w:val="0"/>
              <w:marBottom w:val="0"/>
              <w:divBdr>
                <w:top w:val="none" w:sz="0" w:space="0" w:color="auto"/>
                <w:left w:val="none" w:sz="0" w:space="0" w:color="auto"/>
                <w:bottom w:val="none" w:sz="0" w:space="0" w:color="auto"/>
                <w:right w:val="none" w:sz="0" w:space="0" w:color="auto"/>
              </w:divBdr>
            </w:div>
          </w:divsChild>
        </w:div>
        <w:div w:id="1432315216">
          <w:marLeft w:val="0"/>
          <w:marRight w:val="0"/>
          <w:marTop w:val="0"/>
          <w:marBottom w:val="0"/>
          <w:divBdr>
            <w:top w:val="none" w:sz="0" w:space="0" w:color="auto"/>
            <w:left w:val="none" w:sz="0" w:space="0" w:color="auto"/>
            <w:bottom w:val="none" w:sz="0" w:space="0" w:color="auto"/>
            <w:right w:val="none" w:sz="0" w:space="0" w:color="auto"/>
          </w:divBdr>
          <w:divsChild>
            <w:div w:id="1136604713">
              <w:marLeft w:val="0"/>
              <w:marRight w:val="0"/>
              <w:marTop w:val="0"/>
              <w:marBottom w:val="0"/>
              <w:divBdr>
                <w:top w:val="none" w:sz="0" w:space="0" w:color="auto"/>
                <w:left w:val="none" w:sz="0" w:space="0" w:color="auto"/>
                <w:bottom w:val="none" w:sz="0" w:space="0" w:color="auto"/>
                <w:right w:val="none" w:sz="0" w:space="0" w:color="auto"/>
              </w:divBdr>
            </w:div>
          </w:divsChild>
        </w:div>
        <w:div w:id="1445074128">
          <w:marLeft w:val="0"/>
          <w:marRight w:val="0"/>
          <w:marTop w:val="0"/>
          <w:marBottom w:val="0"/>
          <w:divBdr>
            <w:top w:val="none" w:sz="0" w:space="0" w:color="auto"/>
            <w:left w:val="none" w:sz="0" w:space="0" w:color="auto"/>
            <w:bottom w:val="none" w:sz="0" w:space="0" w:color="auto"/>
            <w:right w:val="none" w:sz="0" w:space="0" w:color="auto"/>
          </w:divBdr>
          <w:divsChild>
            <w:div w:id="1365251923">
              <w:marLeft w:val="0"/>
              <w:marRight w:val="0"/>
              <w:marTop w:val="0"/>
              <w:marBottom w:val="0"/>
              <w:divBdr>
                <w:top w:val="none" w:sz="0" w:space="0" w:color="auto"/>
                <w:left w:val="none" w:sz="0" w:space="0" w:color="auto"/>
                <w:bottom w:val="none" w:sz="0" w:space="0" w:color="auto"/>
                <w:right w:val="none" w:sz="0" w:space="0" w:color="auto"/>
              </w:divBdr>
            </w:div>
          </w:divsChild>
        </w:div>
        <w:div w:id="1591305932">
          <w:marLeft w:val="0"/>
          <w:marRight w:val="0"/>
          <w:marTop w:val="0"/>
          <w:marBottom w:val="0"/>
          <w:divBdr>
            <w:top w:val="none" w:sz="0" w:space="0" w:color="auto"/>
            <w:left w:val="none" w:sz="0" w:space="0" w:color="auto"/>
            <w:bottom w:val="none" w:sz="0" w:space="0" w:color="auto"/>
            <w:right w:val="none" w:sz="0" w:space="0" w:color="auto"/>
          </w:divBdr>
          <w:divsChild>
            <w:div w:id="849107063">
              <w:marLeft w:val="0"/>
              <w:marRight w:val="0"/>
              <w:marTop w:val="0"/>
              <w:marBottom w:val="0"/>
              <w:divBdr>
                <w:top w:val="none" w:sz="0" w:space="0" w:color="auto"/>
                <w:left w:val="none" w:sz="0" w:space="0" w:color="auto"/>
                <w:bottom w:val="none" w:sz="0" w:space="0" w:color="auto"/>
                <w:right w:val="none" w:sz="0" w:space="0" w:color="auto"/>
              </w:divBdr>
            </w:div>
          </w:divsChild>
        </w:div>
        <w:div w:id="1707950830">
          <w:marLeft w:val="0"/>
          <w:marRight w:val="0"/>
          <w:marTop w:val="0"/>
          <w:marBottom w:val="0"/>
          <w:divBdr>
            <w:top w:val="none" w:sz="0" w:space="0" w:color="auto"/>
            <w:left w:val="none" w:sz="0" w:space="0" w:color="auto"/>
            <w:bottom w:val="none" w:sz="0" w:space="0" w:color="auto"/>
            <w:right w:val="none" w:sz="0" w:space="0" w:color="auto"/>
          </w:divBdr>
          <w:divsChild>
            <w:div w:id="1303387414">
              <w:marLeft w:val="0"/>
              <w:marRight w:val="0"/>
              <w:marTop w:val="0"/>
              <w:marBottom w:val="0"/>
              <w:divBdr>
                <w:top w:val="none" w:sz="0" w:space="0" w:color="auto"/>
                <w:left w:val="none" w:sz="0" w:space="0" w:color="auto"/>
                <w:bottom w:val="none" w:sz="0" w:space="0" w:color="auto"/>
                <w:right w:val="none" w:sz="0" w:space="0" w:color="auto"/>
              </w:divBdr>
            </w:div>
          </w:divsChild>
        </w:div>
        <w:div w:id="1784114280">
          <w:marLeft w:val="0"/>
          <w:marRight w:val="0"/>
          <w:marTop w:val="0"/>
          <w:marBottom w:val="0"/>
          <w:divBdr>
            <w:top w:val="none" w:sz="0" w:space="0" w:color="auto"/>
            <w:left w:val="none" w:sz="0" w:space="0" w:color="auto"/>
            <w:bottom w:val="none" w:sz="0" w:space="0" w:color="auto"/>
            <w:right w:val="none" w:sz="0" w:space="0" w:color="auto"/>
          </w:divBdr>
          <w:divsChild>
            <w:div w:id="1368796279">
              <w:marLeft w:val="0"/>
              <w:marRight w:val="0"/>
              <w:marTop w:val="0"/>
              <w:marBottom w:val="0"/>
              <w:divBdr>
                <w:top w:val="none" w:sz="0" w:space="0" w:color="auto"/>
                <w:left w:val="none" w:sz="0" w:space="0" w:color="auto"/>
                <w:bottom w:val="none" w:sz="0" w:space="0" w:color="auto"/>
                <w:right w:val="none" w:sz="0" w:space="0" w:color="auto"/>
              </w:divBdr>
            </w:div>
          </w:divsChild>
        </w:div>
        <w:div w:id="1787768389">
          <w:marLeft w:val="0"/>
          <w:marRight w:val="0"/>
          <w:marTop w:val="0"/>
          <w:marBottom w:val="0"/>
          <w:divBdr>
            <w:top w:val="none" w:sz="0" w:space="0" w:color="auto"/>
            <w:left w:val="none" w:sz="0" w:space="0" w:color="auto"/>
            <w:bottom w:val="none" w:sz="0" w:space="0" w:color="auto"/>
            <w:right w:val="none" w:sz="0" w:space="0" w:color="auto"/>
          </w:divBdr>
          <w:divsChild>
            <w:div w:id="1982149702">
              <w:marLeft w:val="0"/>
              <w:marRight w:val="0"/>
              <w:marTop w:val="0"/>
              <w:marBottom w:val="0"/>
              <w:divBdr>
                <w:top w:val="none" w:sz="0" w:space="0" w:color="auto"/>
                <w:left w:val="none" w:sz="0" w:space="0" w:color="auto"/>
                <w:bottom w:val="none" w:sz="0" w:space="0" w:color="auto"/>
                <w:right w:val="none" w:sz="0" w:space="0" w:color="auto"/>
              </w:divBdr>
            </w:div>
          </w:divsChild>
        </w:div>
        <w:div w:id="1807309111">
          <w:marLeft w:val="0"/>
          <w:marRight w:val="0"/>
          <w:marTop w:val="0"/>
          <w:marBottom w:val="0"/>
          <w:divBdr>
            <w:top w:val="none" w:sz="0" w:space="0" w:color="auto"/>
            <w:left w:val="none" w:sz="0" w:space="0" w:color="auto"/>
            <w:bottom w:val="none" w:sz="0" w:space="0" w:color="auto"/>
            <w:right w:val="none" w:sz="0" w:space="0" w:color="auto"/>
          </w:divBdr>
          <w:divsChild>
            <w:div w:id="1979914161">
              <w:marLeft w:val="0"/>
              <w:marRight w:val="0"/>
              <w:marTop w:val="0"/>
              <w:marBottom w:val="0"/>
              <w:divBdr>
                <w:top w:val="none" w:sz="0" w:space="0" w:color="auto"/>
                <w:left w:val="none" w:sz="0" w:space="0" w:color="auto"/>
                <w:bottom w:val="none" w:sz="0" w:space="0" w:color="auto"/>
                <w:right w:val="none" w:sz="0" w:space="0" w:color="auto"/>
              </w:divBdr>
            </w:div>
          </w:divsChild>
        </w:div>
        <w:div w:id="2002848313">
          <w:marLeft w:val="0"/>
          <w:marRight w:val="0"/>
          <w:marTop w:val="0"/>
          <w:marBottom w:val="0"/>
          <w:divBdr>
            <w:top w:val="none" w:sz="0" w:space="0" w:color="auto"/>
            <w:left w:val="none" w:sz="0" w:space="0" w:color="auto"/>
            <w:bottom w:val="none" w:sz="0" w:space="0" w:color="auto"/>
            <w:right w:val="none" w:sz="0" w:space="0" w:color="auto"/>
          </w:divBdr>
          <w:divsChild>
            <w:div w:id="1337264315">
              <w:marLeft w:val="0"/>
              <w:marRight w:val="0"/>
              <w:marTop w:val="0"/>
              <w:marBottom w:val="0"/>
              <w:divBdr>
                <w:top w:val="none" w:sz="0" w:space="0" w:color="auto"/>
                <w:left w:val="none" w:sz="0" w:space="0" w:color="auto"/>
                <w:bottom w:val="none" w:sz="0" w:space="0" w:color="auto"/>
                <w:right w:val="none" w:sz="0" w:space="0" w:color="auto"/>
              </w:divBdr>
            </w:div>
          </w:divsChild>
        </w:div>
        <w:div w:id="2044746908">
          <w:marLeft w:val="0"/>
          <w:marRight w:val="0"/>
          <w:marTop w:val="0"/>
          <w:marBottom w:val="0"/>
          <w:divBdr>
            <w:top w:val="none" w:sz="0" w:space="0" w:color="auto"/>
            <w:left w:val="none" w:sz="0" w:space="0" w:color="auto"/>
            <w:bottom w:val="none" w:sz="0" w:space="0" w:color="auto"/>
            <w:right w:val="none" w:sz="0" w:space="0" w:color="auto"/>
          </w:divBdr>
          <w:divsChild>
            <w:div w:id="2093500781">
              <w:marLeft w:val="0"/>
              <w:marRight w:val="0"/>
              <w:marTop w:val="0"/>
              <w:marBottom w:val="0"/>
              <w:divBdr>
                <w:top w:val="none" w:sz="0" w:space="0" w:color="auto"/>
                <w:left w:val="none" w:sz="0" w:space="0" w:color="auto"/>
                <w:bottom w:val="none" w:sz="0" w:space="0" w:color="auto"/>
                <w:right w:val="none" w:sz="0" w:space="0" w:color="auto"/>
              </w:divBdr>
            </w:div>
          </w:divsChild>
        </w:div>
        <w:div w:id="2047676046">
          <w:marLeft w:val="0"/>
          <w:marRight w:val="0"/>
          <w:marTop w:val="0"/>
          <w:marBottom w:val="0"/>
          <w:divBdr>
            <w:top w:val="none" w:sz="0" w:space="0" w:color="auto"/>
            <w:left w:val="none" w:sz="0" w:space="0" w:color="auto"/>
            <w:bottom w:val="none" w:sz="0" w:space="0" w:color="auto"/>
            <w:right w:val="none" w:sz="0" w:space="0" w:color="auto"/>
          </w:divBdr>
          <w:divsChild>
            <w:div w:id="25913888">
              <w:marLeft w:val="0"/>
              <w:marRight w:val="0"/>
              <w:marTop w:val="0"/>
              <w:marBottom w:val="0"/>
              <w:divBdr>
                <w:top w:val="none" w:sz="0" w:space="0" w:color="auto"/>
                <w:left w:val="none" w:sz="0" w:space="0" w:color="auto"/>
                <w:bottom w:val="none" w:sz="0" w:space="0" w:color="auto"/>
                <w:right w:val="none" w:sz="0" w:space="0" w:color="auto"/>
              </w:divBdr>
            </w:div>
          </w:divsChild>
        </w:div>
        <w:div w:id="2107144015">
          <w:marLeft w:val="0"/>
          <w:marRight w:val="0"/>
          <w:marTop w:val="0"/>
          <w:marBottom w:val="0"/>
          <w:divBdr>
            <w:top w:val="none" w:sz="0" w:space="0" w:color="auto"/>
            <w:left w:val="none" w:sz="0" w:space="0" w:color="auto"/>
            <w:bottom w:val="none" w:sz="0" w:space="0" w:color="auto"/>
            <w:right w:val="none" w:sz="0" w:space="0" w:color="auto"/>
          </w:divBdr>
          <w:divsChild>
            <w:div w:id="1697151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1832030">
      <w:bodyDiv w:val="1"/>
      <w:marLeft w:val="0"/>
      <w:marRight w:val="0"/>
      <w:marTop w:val="0"/>
      <w:marBottom w:val="0"/>
      <w:divBdr>
        <w:top w:val="none" w:sz="0" w:space="0" w:color="auto"/>
        <w:left w:val="none" w:sz="0" w:space="0" w:color="auto"/>
        <w:bottom w:val="none" w:sz="0" w:space="0" w:color="auto"/>
        <w:right w:val="none" w:sz="0" w:space="0" w:color="auto"/>
      </w:divBdr>
    </w:div>
    <w:div w:id="895505020">
      <w:bodyDiv w:val="1"/>
      <w:marLeft w:val="0"/>
      <w:marRight w:val="0"/>
      <w:marTop w:val="0"/>
      <w:marBottom w:val="0"/>
      <w:divBdr>
        <w:top w:val="none" w:sz="0" w:space="0" w:color="auto"/>
        <w:left w:val="none" w:sz="0" w:space="0" w:color="auto"/>
        <w:bottom w:val="none" w:sz="0" w:space="0" w:color="auto"/>
        <w:right w:val="none" w:sz="0" w:space="0" w:color="auto"/>
      </w:divBdr>
    </w:div>
    <w:div w:id="1040744287">
      <w:bodyDiv w:val="1"/>
      <w:marLeft w:val="0"/>
      <w:marRight w:val="0"/>
      <w:marTop w:val="0"/>
      <w:marBottom w:val="0"/>
      <w:divBdr>
        <w:top w:val="none" w:sz="0" w:space="0" w:color="auto"/>
        <w:left w:val="none" w:sz="0" w:space="0" w:color="auto"/>
        <w:bottom w:val="none" w:sz="0" w:space="0" w:color="auto"/>
        <w:right w:val="none" w:sz="0" w:space="0" w:color="auto"/>
      </w:divBdr>
    </w:div>
    <w:div w:id="1147629431">
      <w:bodyDiv w:val="1"/>
      <w:marLeft w:val="0"/>
      <w:marRight w:val="0"/>
      <w:marTop w:val="0"/>
      <w:marBottom w:val="0"/>
      <w:divBdr>
        <w:top w:val="none" w:sz="0" w:space="0" w:color="auto"/>
        <w:left w:val="none" w:sz="0" w:space="0" w:color="auto"/>
        <w:bottom w:val="none" w:sz="0" w:space="0" w:color="auto"/>
        <w:right w:val="none" w:sz="0" w:space="0" w:color="auto"/>
      </w:divBdr>
    </w:div>
    <w:div w:id="1173716371">
      <w:bodyDiv w:val="1"/>
      <w:marLeft w:val="0"/>
      <w:marRight w:val="0"/>
      <w:marTop w:val="0"/>
      <w:marBottom w:val="0"/>
      <w:divBdr>
        <w:top w:val="none" w:sz="0" w:space="0" w:color="auto"/>
        <w:left w:val="none" w:sz="0" w:space="0" w:color="auto"/>
        <w:bottom w:val="none" w:sz="0" w:space="0" w:color="auto"/>
        <w:right w:val="none" w:sz="0" w:space="0" w:color="auto"/>
      </w:divBdr>
    </w:div>
    <w:div w:id="1222794421">
      <w:bodyDiv w:val="1"/>
      <w:marLeft w:val="0"/>
      <w:marRight w:val="0"/>
      <w:marTop w:val="0"/>
      <w:marBottom w:val="0"/>
      <w:divBdr>
        <w:top w:val="none" w:sz="0" w:space="0" w:color="auto"/>
        <w:left w:val="none" w:sz="0" w:space="0" w:color="auto"/>
        <w:bottom w:val="none" w:sz="0" w:space="0" w:color="auto"/>
        <w:right w:val="none" w:sz="0" w:space="0" w:color="auto"/>
      </w:divBdr>
      <w:divsChild>
        <w:div w:id="629554362">
          <w:marLeft w:val="0"/>
          <w:marRight w:val="0"/>
          <w:marTop w:val="0"/>
          <w:marBottom w:val="0"/>
          <w:divBdr>
            <w:top w:val="none" w:sz="0" w:space="0" w:color="auto"/>
            <w:left w:val="none" w:sz="0" w:space="0" w:color="auto"/>
            <w:bottom w:val="none" w:sz="0" w:space="0" w:color="auto"/>
            <w:right w:val="none" w:sz="0" w:space="0" w:color="auto"/>
          </w:divBdr>
        </w:div>
        <w:div w:id="698625118">
          <w:marLeft w:val="0"/>
          <w:marRight w:val="0"/>
          <w:marTop w:val="0"/>
          <w:marBottom w:val="0"/>
          <w:divBdr>
            <w:top w:val="none" w:sz="0" w:space="0" w:color="auto"/>
            <w:left w:val="none" w:sz="0" w:space="0" w:color="auto"/>
            <w:bottom w:val="none" w:sz="0" w:space="0" w:color="auto"/>
            <w:right w:val="none" w:sz="0" w:space="0" w:color="auto"/>
          </w:divBdr>
        </w:div>
      </w:divsChild>
    </w:div>
    <w:div w:id="1261139289">
      <w:bodyDiv w:val="1"/>
      <w:marLeft w:val="0"/>
      <w:marRight w:val="0"/>
      <w:marTop w:val="0"/>
      <w:marBottom w:val="0"/>
      <w:divBdr>
        <w:top w:val="none" w:sz="0" w:space="0" w:color="auto"/>
        <w:left w:val="none" w:sz="0" w:space="0" w:color="auto"/>
        <w:bottom w:val="none" w:sz="0" w:space="0" w:color="auto"/>
        <w:right w:val="none" w:sz="0" w:space="0" w:color="auto"/>
      </w:divBdr>
    </w:div>
    <w:div w:id="1292707284">
      <w:bodyDiv w:val="1"/>
      <w:marLeft w:val="0"/>
      <w:marRight w:val="0"/>
      <w:marTop w:val="0"/>
      <w:marBottom w:val="0"/>
      <w:divBdr>
        <w:top w:val="none" w:sz="0" w:space="0" w:color="auto"/>
        <w:left w:val="none" w:sz="0" w:space="0" w:color="auto"/>
        <w:bottom w:val="none" w:sz="0" w:space="0" w:color="auto"/>
        <w:right w:val="none" w:sz="0" w:space="0" w:color="auto"/>
      </w:divBdr>
    </w:div>
    <w:div w:id="1400786064">
      <w:bodyDiv w:val="1"/>
      <w:marLeft w:val="0"/>
      <w:marRight w:val="0"/>
      <w:marTop w:val="0"/>
      <w:marBottom w:val="0"/>
      <w:divBdr>
        <w:top w:val="none" w:sz="0" w:space="0" w:color="auto"/>
        <w:left w:val="none" w:sz="0" w:space="0" w:color="auto"/>
        <w:bottom w:val="none" w:sz="0" w:space="0" w:color="auto"/>
        <w:right w:val="none" w:sz="0" w:space="0" w:color="auto"/>
      </w:divBdr>
      <w:divsChild>
        <w:div w:id="2115707531">
          <w:marLeft w:val="0"/>
          <w:marRight w:val="0"/>
          <w:marTop w:val="0"/>
          <w:marBottom w:val="0"/>
          <w:divBdr>
            <w:top w:val="none" w:sz="0" w:space="0" w:color="auto"/>
            <w:left w:val="none" w:sz="0" w:space="0" w:color="auto"/>
            <w:bottom w:val="none" w:sz="0" w:space="0" w:color="auto"/>
            <w:right w:val="none" w:sz="0" w:space="0" w:color="auto"/>
          </w:divBdr>
          <w:divsChild>
            <w:div w:id="325280648">
              <w:marLeft w:val="0"/>
              <w:marRight w:val="0"/>
              <w:marTop w:val="0"/>
              <w:marBottom w:val="0"/>
              <w:divBdr>
                <w:top w:val="none" w:sz="0" w:space="0" w:color="auto"/>
                <w:left w:val="none" w:sz="0" w:space="0" w:color="auto"/>
                <w:bottom w:val="none" w:sz="0" w:space="0" w:color="auto"/>
                <w:right w:val="none" w:sz="0" w:space="0" w:color="auto"/>
              </w:divBdr>
              <w:divsChild>
                <w:div w:id="1964799892">
                  <w:marLeft w:val="0"/>
                  <w:marRight w:val="0"/>
                  <w:marTop w:val="0"/>
                  <w:marBottom w:val="0"/>
                  <w:divBdr>
                    <w:top w:val="none" w:sz="0" w:space="0" w:color="auto"/>
                    <w:left w:val="none" w:sz="0" w:space="0" w:color="auto"/>
                    <w:bottom w:val="none" w:sz="0" w:space="0" w:color="auto"/>
                    <w:right w:val="none" w:sz="0" w:space="0" w:color="auto"/>
                  </w:divBdr>
                  <w:divsChild>
                    <w:div w:id="858592217">
                      <w:marLeft w:val="0"/>
                      <w:marRight w:val="0"/>
                      <w:marTop w:val="0"/>
                      <w:marBottom w:val="0"/>
                      <w:divBdr>
                        <w:top w:val="none" w:sz="0" w:space="0" w:color="auto"/>
                        <w:left w:val="none" w:sz="0" w:space="0" w:color="auto"/>
                        <w:bottom w:val="none" w:sz="0" w:space="0" w:color="auto"/>
                        <w:right w:val="none" w:sz="0" w:space="0" w:color="auto"/>
                      </w:divBdr>
                      <w:divsChild>
                        <w:div w:id="2017688282">
                          <w:marLeft w:val="0"/>
                          <w:marRight w:val="0"/>
                          <w:marTop w:val="0"/>
                          <w:marBottom w:val="0"/>
                          <w:divBdr>
                            <w:top w:val="none" w:sz="0" w:space="0" w:color="auto"/>
                            <w:left w:val="none" w:sz="0" w:space="0" w:color="auto"/>
                            <w:bottom w:val="none" w:sz="0" w:space="0" w:color="auto"/>
                            <w:right w:val="none" w:sz="0" w:space="0" w:color="auto"/>
                          </w:divBdr>
                          <w:divsChild>
                            <w:div w:id="1257667529">
                              <w:marLeft w:val="0"/>
                              <w:marRight w:val="0"/>
                              <w:marTop w:val="0"/>
                              <w:marBottom w:val="0"/>
                              <w:divBdr>
                                <w:top w:val="none" w:sz="0" w:space="0" w:color="auto"/>
                                <w:left w:val="none" w:sz="0" w:space="0" w:color="auto"/>
                                <w:bottom w:val="none" w:sz="0" w:space="0" w:color="auto"/>
                                <w:right w:val="none" w:sz="0" w:space="0" w:color="auto"/>
                              </w:divBdr>
                              <w:divsChild>
                                <w:div w:id="822159665">
                                  <w:marLeft w:val="0"/>
                                  <w:marRight w:val="0"/>
                                  <w:marTop w:val="0"/>
                                  <w:marBottom w:val="0"/>
                                  <w:divBdr>
                                    <w:top w:val="none" w:sz="0" w:space="0" w:color="auto"/>
                                    <w:left w:val="none" w:sz="0" w:space="0" w:color="auto"/>
                                    <w:bottom w:val="none" w:sz="0" w:space="0" w:color="auto"/>
                                    <w:right w:val="none" w:sz="0" w:space="0" w:color="auto"/>
                                  </w:divBdr>
                                  <w:divsChild>
                                    <w:div w:id="247883211">
                                      <w:marLeft w:val="0"/>
                                      <w:marRight w:val="0"/>
                                      <w:marTop w:val="0"/>
                                      <w:marBottom w:val="0"/>
                                      <w:divBdr>
                                        <w:top w:val="none" w:sz="0" w:space="0" w:color="auto"/>
                                        <w:left w:val="none" w:sz="0" w:space="0" w:color="auto"/>
                                        <w:bottom w:val="none" w:sz="0" w:space="0" w:color="auto"/>
                                        <w:right w:val="none" w:sz="0" w:space="0" w:color="auto"/>
                                      </w:divBdr>
                                      <w:divsChild>
                                        <w:div w:id="1486897817">
                                          <w:marLeft w:val="0"/>
                                          <w:marRight w:val="0"/>
                                          <w:marTop w:val="0"/>
                                          <w:marBottom w:val="0"/>
                                          <w:divBdr>
                                            <w:top w:val="none" w:sz="0" w:space="0" w:color="auto"/>
                                            <w:left w:val="none" w:sz="0" w:space="0" w:color="auto"/>
                                            <w:bottom w:val="none" w:sz="0" w:space="0" w:color="auto"/>
                                            <w:right w:val="none" w:sz="0" w:space="0" w:color="auto"/>
                                          </w:divBdr>
                                          <w:divsChild>
                                            <w:div w:id="1365643140">
                                              <w:marLeft w:val="0"/>
                                              <w:marRight w:val="0"/>
                                              <w:marTop w:val="0"/>
                                              <w:marBottom w:val="0"/>
                                              <w:divBdr>
                                                <w:top w:val="none" w:sz="0" w:space="0" w:color="auto"/>
                                                <w:left w:val="none" w:sz="0" w:space="0" w:color="auto"/>
                                                <w:bottom w:val="none" w:sz="0" w:space="0" w:color="auto"/>
                                                <w:right w:val="none" w:sz="0" w:space="0" w:color="auto"/>
                                              </w:divBdr>
                                              <w:divsChild>
                                                <w:div w:id="2129929254">
                                                  <w:marLeft w:val="0"/>
                                                  <w:marRight w:val="0"/>
                                                  <w:marTop w:val="0"/>
                                                  <w:marBottom w:val="0"/>
                                                  <w:divBdr>
                                                    <w:top w:val="none" w:sz="0" w:space="0" w:color="auto"/>
                                                    <w:left w:val="none" w:sz="0" w:space="0" w:color="auto"/>
                                                    <w:bottom w:val="none" w:sz="0" w:space="0" w:color="auto"/>
                                                    <w:right w:val="none" w:sz="0" w:space="0" w:color="auto"/>
                                                  </w:divBdr>
                                                  <w:divsChild>
                                                    <w:div w:id="2125037183">
                                                      <w:marLeft w:val="0"/>
                                                      <w:marRight w:val="0"/>
                                                      <w:marTop w:val="0"/>
                                                      <w:marBottom w:val="0"/>
                                                      <w:divBdr>
                                                        <w:top w:val="none" w:sz="0" w:space="0" w:color="auto"/>
                                                        <w:left w:val="none" w:sz="0" w:space="0" w:color="auto"/>
                                                        <w:bottom w:val="none" w:sz="0" w:space="0" w:color="auto"/>
                                                        <w:right w:val="none" w:sz="0" w:space="0" w:color="auto"/>
                                                      </w:divBdr>
                                                      <w:divsChild>
                                                        <w:div w:id="2092043822">
                                                          <w:marLeft w:val="0"/>
                                                          <w:marRight w:val="0"/>
                                                          <w:marTop w:val="450"/>
                                                          <w:marBottom w:val="450"/>
                                                          <w:divBdr>
                                                            <w:top w:val="none" w:sz="0" w:space="0" w:color="auto"/>
                                                            <w:left w:val="none" w:sz="0" w:space="0" w:color="auto"/>
                                                            <w:bottom w:val="none" w:sz="0" w:space="0" w:color="auto"/>
                                                            <w:right w:val="none" w:sz="0" w:space="0" w:color="auto"/>
                                                          </w:divBdr>
                                                          <w:divsChild>
                                                            <w:div w:id="832254352">
                                                              <w:marLeft w:val="0"/>
                                                              <w:marRight w:val="0"/>
                                                              <w:marTop w:val="0"/>
                                                              <w:marBottom w:val="0"/>
                                                              <w:divBdr>
                                                                <w:top w:val="none" w:sz="0" w:space="0" w:color="auto"/>
                                                                <w:left w:val="none" w:sz="0" w:space="0" w:color="auto"/>
                                                                <w:bottom w:val="none" w:sz="0" w:space="0" w:color="auto"/>
                                                                <w:right w:val="none" w:sz="0" w:space="0" w:color="auto"/>
                                                              </w:divBdr>
                                                              <w:divsChild>
                                                                <w:div w:id="1570534910">
                                                                  <w:marLeft w:val="0"/>
                                                                  <w:marRight w:val="0"/>
                                                                  <w:marTop w:val="0"/>
                                                                  <w:marBottom w:val="0"/>
                                                                  <w:divBdr>
                                                                    <w:top w:val="none" w:sz="0" w:space="0" w:color="auto"/>
                                                                    <w:left w:val="none" w:sz="0" w:space="0" w:color="auto"/>
                                                                    <w:bottom w:val="none" w:sz="0" w:space="0" w:color="auto"/>
                                                                    <w:right w:val="none" w:sz="0" w:space="0" w:color="auto"/>
                                                                  </w:divBdr>
                                                                  <w:divsChild>
                                                                    <w:div w:id="1081948877">
                                                                      <w:marLeft w:val="0"/>
                                                                      <w:marRight w:val="0"/>
                                                                      <w:marTop w:val="0"/>
                                                                      <w:marBottom w:val="0"/>
                                                                      <w:divBdr>
                                                                        <w:top w:val="none" w:sz="0" w:space="0" w:color="auto"/>
                                                                        <w:left w:val="none" w:sz="0" w:space="0" w:color="auto"/>
                                                                        <w:bottom w:val="none" w:sz="0" w:space="0" w:color="auto"/>
                                                                        <w:right w:val="none" w:sz="0" w:space="0" w:color="auto"/>
                                                                      </w:divBdr>
                                                                      <w:divsChild>
                                                                        <w:div w:id="1330132070">
                                                                          <w:marLeft w:val="0"/>
                                                                          <w:marRight w:val="0"/>
                                                                          <w:marTop w:val="0"/>
                                                                          <w:marBottom w:val="375"/>
                                                                          <w:divBdr>
                                                                            <w:top w:val="dotted" w:sz="6" w:space="11" w:color="FFFFFF"/>
                                                                            <w:left w:val="dotted" w:sz="6" w:space="15" w:color="FFFFFF"/>
                                                                            <w:bottom w:val="dotted" w:sz="6" w:space="11" w:color="FFFFFF"/>
                                                                            <w:right w:val="dotted" w:sz="6" w:space="15" w:color="FFFFFF"/>
                                                                          </w:divBdr>
                                                                          <w:divsChild>
                                                                            <w:div w:id="940063330">
                                                                              <w:marLeft w:val="0"/>
                                                                              <w:marRight w:val="0"/>
                                                                              <w:marTop w:val="0"/>
                                                                              <w:marBottom w:val="0"/>
                                                                              <w:divBdr>
                                                                                <w:top w:val="none" w:sz="0" w:space="0" w:color="auto"/>
                                                                                <w:left w:val="none" w:sz="0" w:space="0" w:color="auto"/>
                                                                                <w:bottom w:val="none" w:sz="0" w:space="0" w:color="auto"/>
                                                                                <w:right w:val="none" w:sz="0" w:space="0" w:color="auto"/>
                                                                              </w:divBdr>
                                                                              <w:divsChild>
                                                                                <w:div w:id="1023555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92159713">
      <w:bodyDiv w:val="1"/>
      <w:marLeft w:val="0"/>
      <w:marRight w:val="0"/>
      <w:marTop w:val="0"/>
      <w:marBottom w:val="0"/>
      <w:divBdr>
        <w:top w:val="none" w:sz="0" w:space="0" w:color="auto"/>
        <w:left w:val="none" w:sz="0" w:space="0" w:color="auto"/>
        <w:bottom w:val="none" w:sz="0" w:space="0" w:color="auto"/>
        <w:right w:val="none" w:sz="0" w:space="0" w:color="auto"/>
      </w:divBdr>
    </w:div>
    <w:div w:id="1621450510">
      <w:bodyDiv w:val="1"/>
      <w:marLeft w:val="0"/>
      <w:marRight w:val="0"/>
      <w:marTop w:val="0"/>
      <w:marBottom w:val="0"/>
      <w:divBdr>
        <w:top w:val="none" w:sz="0" w:space="0" w:color="auto"/>
        <w:left w:val="none" w:sz="0" w:space="0" w:color="auto"/>
        <w:bottom w:val="none" w:sz="0" w:space="0" w:color="auto"/>
        <w:right w:val="none" w:sz="0" w:space="0" w:color="auto"/>
      </w:divBdr>
    </w:div>
    <w:div w:id="1798177766">
      <w:bodyDiv w:val="1"/>
      <w:marLeft w:val="0"/>
      <w:marRight w:val="0"/>
      <w:marTop w:val="0"/>
      <w:marBottom w:val="0"/>
      <w:divBdr>
        <w:top w:val="none" w:sz="0" w:space="0" w:color="auto"/>
        <w:left w:val="none" w:sz="0" w:space="0" w:color="auto"/>
        <w:bottom w:val="none" w:sz="0" w:space="0" w:color="auto"/>
        <w:right w:val="none" w:sz="0" w:space="0" w:color="auto"/>
      </w:divBdr>
    </w:div>
    <w:div w:id="1991205694">
      <w:bodyDiv w:val="1"/>
      <w:marLeft w:val="0"/>
      <w:marRight w:val="0"/>
      <w:marTop w:val="0"/>
      <w:marBottom w:val="0"/>
      <w:divBdr>
        <w:top w:val="none" w:sz="0" w:space="0" w:color="auto"/>
        <w:left w:val="none" w:sz="0" w:space="0" w:color="auto"/>
        <w:bottom w:val="none" w:sz="0" w:space="0" w:color="auto"/>
        <w:right w:val="none" w:sz="0" w:space="0" w:color="auto"/>
      </w:divBdr>
    </w:div>
    <w:div w:id="2102867330">
      <w:bodyDiv w:val="1"/>
      <w:marLeft w:val="0"/>
      <w:marRight w:val="0"/>
      <w:marTop w:val="0"/>
      <w:marBottom w:val="0"/>
      <w:divBdr>
        <w:top w:val="none" w:sz="0" w:space="0" w:color="auto"/>
        <w:left w:val="none" w:sz="0" w:space="0" w:color="auto"/>
        <w:bottom w:val="none" w:sz="0" w:space="0" w:color="auto"/>
        <w:right w:val="none" w:sz="0" w:space="0" w:color="auto"/>
      </w:divBdr>
      <w:divsChild>
        <w:div w:id="1059093296">
          <w:marLeft w:val="0"/>
          <w:marRight w:val="0"/>
          <w:marTop w:val="0"/>
          <w:marBottom w:val="0"/>
          <w:divBdr>
            <w:top w:val="none" w:sz="0" w:space="0" w:color="auto"/>
            <w:left w:val="none" w:sz="0" w:space="0" w:color="auto"/>
            <w:bottom w:val="none" w:sz="0" w:space="0" w:color="auto"/>
            <w:right w:val="none" w:sz="0" w:space="0" w:color="auto"/>
          </w:divBdr>
          <w:divsChild>
            <w:div w:id="952249512">
              <w:marLeft w:val="0"/>
              <w:marRight w:val="0"/>
              <w:marTop w:val="0"/>
              <w:marBottom w:val="0"/>
              <w:divBdr>
                <w:top w:val="none" w:sz="0" w:space="0" w:color="auto"/>
                <w:left w:val="none" w:sz="0" w:space="0" w:color="auto"/>
                <w:bottom w:val="none" w:sz="0" w:space="0" w:color="auto"/>
                <w:right w:val="none" w:sz="0" w:space="0" w:color="auto"/>
              </w:divBdr>
              <w:divsChild>
                <w:div w:id="839394421">
                  <w:marLeft w:val="0"/>
                  <w:marRight w:val="0"/>
                  <w:marTop w:val="0"/>
                  <w:marBottom w:val="0"/>
                  <w:divBdr>
                    <w:top w:val="none" w:sz="0" w:space="0" w:color="auto"/>
                    <w:left w:val="none" w:sz="0" w:space="0" w:color="auto"/>
                    <w:bottom w:val="none" w:sz="0" w:space="0" w:color="auto"/>
                    <w:right w:val="none" w:sz="0" w:space="0" w:color="auto"/>
                  </w:divBdr>
                  <w:divsChild>
                    <w:div w:id="789399371">
                      <w:marLeft w:val="0"/>
                      <w:marRight w:val="0"/>
                      <w:marTop w:val="0"/>
                      <w:marBottom w:val="0"/>
                      <w:divBdr>
                        <w:top w:val="none" w:sz="0" w:space="0" w:color="auto"/>
                        <w:left w:val="none" w:sz="0" w:space="0" w:color="auto"/>
                        <w:bottom w:val="none" w:sz="0" w:space="0" w:color="auto"/>
                        <w:right w:val="none" w:sz="0" w:space="0" w:color="auto"/>
                      </w:divBdr>
                      <w:divsChild>
                        <w:div w:id="1709060981">
                          <w:marLeft w:val="0"/>
                          <w:marRight w:val="0"/>
                          <w:marTop w:val="0"/>
                          <w:marBottom w:val="0"/>
                          <w:divBdr>
                            <w:top w:val="none" w:sz="0" w:space="0" w:color="auto"/>
                            <w:left w:val="none" w:sz="0" w:space="0" w:color="auto"/>
                            <w:bottom w:val="none" w:sz="0" w:space="0" w:color="auto"/>
                            <w:right w:val="none" w:sz="0" w:space="0" w:color="auto"/>
                          </w:divBdr>
                          <w:divsChild>
                            <w:div w:id="1976987688">
                              <w:marLeft w:val="0"/>
                              <w:marRight w:val="0"/>
                              <w:marTop w:val="0"/>
                              <w:marBottom w:val="0"/>
                              <w:divBdr>
                                <w:top w:val="none" w:sz="0" w:space="0" w:color="auto"/>
                                <w:left w:val="none" w:sz="0" w:space="0" w:color="auto"/>
                                <w:bottom w:val="none" w:sz="0" w:space="0" w:color="auto"/>
                                <w:right w:val="none" w:sz="0" w:space="0" w:color="auto"/>
                              </w:divBdr>
                              <w:divsChild>
                                <w:div w:id="297800782">
                                  <w:marLeft w:val="0"/>
                                  <w:marRight w:val="0"/>
                                  <w:marTop w:val="0"/>
                                  <w:marBottom w:val="0"/>
                                  <w:divBdr>
                                    <w:top w:val="none" w:sz="0" w:space="0" w:color="auto"/>
                                    <w:left w:val="none" w:sz="0" w:space="0" w:color="auto"/>
                                    <w:bottom w:val="none" w:sz="0" w:space="0" w:color="auto"/>
                                    <w:right w:val="none" w:sz="0" w:space="0" w:color="auto"/>
                                  </w:divBdr>
                                  <w:divsChild>
                                    <w:div w:id="1309822121">
                                      <w:marLeft w:val="0"/>
                                      <w:marRight w:val="0"/>
                                      <w:marTop w:val="0"/>
                                      <w:marBottom w:val="0"/>
                                      <w:divBdr>
                                        <w:top w:val="none" w:sz="0" w:space="0" w:color="auto"/>
                                        <w:left w:val="none" w:sz="0" w:space="0" w:color="auto"/>
                                        <w:bottom w:val="none" w:sz="0" w:space="0" w:color="auto"/>
                                        <w:right w:val="none" w:sz="0" w:space="0" w:color="auto"/>
                                      </w:divBdr>
                                      <w:divsChild>
                                        <w:div w:id="714281697">
                                          <w:marLeft w:val="0"/>
                                          <w:marRight w:val="0"/>
                                          <w:marTop w:val="0"/>
                                          <w:marBottom w:val="0"/>
                                          <w:divBdr>
                                            <w:top w:val="none" w:sz="0" w:space="0" w:color="auto"/>
                                            <w:left w:val="none" w:sz="0" w:space="0" w:color="auto"/>
                                            <w:bottom w:val="none" w:sz="0" w:space="0" w:color="auto"/>
                                            <w:right w:val="none" w:sz="0" w:space="0" w:color="auto"/>
                                          </w:divBdr>
                                          <w:divsChild>
                                            <w:div w:id="1610625542">
                                              <w:marLeft w:val="0"/>
                                              <w:marRight w:val="0"/>
                                              <w:marTop w:val="0"/>
                                              <w:marBottom w:val="0"/>
                                              <w:divBdr>
                                                <w:top w:val="none" w:sz="0" w:space="0" w:color="auto"/>
                                                <w:left w:val="none" w:sz="0" w:space="0" w:color="auto"/>
                                                <w:bottom w:val="none" w:sz="0" w:space="0" w:color="auto"/>
                                                <w:right w:val="none" w:sz="0" w:space="0" w:color="auto"/>
                                              </w:divBdr>
                                              <w:divsChild>
                                                <w:div w:id="1209731505">
                                                  <w:marLeft w:val="0"/>
                                                  <w:marRight w:val="0"/>
                                                  <w:marTop w:val="0"/>
                                                  <w:marBottom w:val="0"/>
                                                  <w:divBdr>
                                                    <w:top w:val="none" w:sz="0" w:space="0" w:color="auto"/>
                                                    <w:left w:val="none" w:sz="0" w:space="0" w:color="auto"/>
                                                    <w:bottom w:val="none" w:sz="0" w:space="0" w:color="auto"/>
                                                    <w:right w:val="none" w:sz="0" w:space="0" w:color="auto"/>
                                                  </w:divBdr>
                                                  <w:divsChild>
                                                    <w:div w:id="1648628472">
                                                      <w:marLeft w:val="0"/>
                                                      <w:marRight w:val="0"/>
                                                      <w:marTop w:val="0"/>
                                                      <w:marBottom w:val="0"/>
                                                      <w:divBdr>
                                                        <w:top w:val="none" w:sz="0" w:space="0" w:color="auto"/>
                                                        <w:left w:val="none" w:sz="0" w:space="0" w:color="auto"/>
                                                        <w:bottom w:val="none" w:sz="0" w:space="0" w:color="auto"/>
                                                        <w:right w:val="none" w:sz="0" w:space="0" w:color="auto"/>
                                                      </w:divBdr>
                                                      <w:divsChild>
                                                        <w:div w:id="852840149">
                                                          <w:marLeft w:val="0"/>
                                                          <w:marRight w:val="0"/>
                                                          <w:marTop w:val="450"/>
                                                          <w:marBottom w:val="450"/>
                                                          <w:divBdr>
                                                            <w:top w:val="none" w:sz="0" w:space="0" w:color="auto"/>
                                                            <w:left w:val="none" w:sz="0" w:space="0" w:color="auto"/>
                                                            <w:bottom w:val="none" w:sz="0" w:space="0" w:color="auto"/>
                                                            <w:right w:val="none" w:sz="0" w:space="0" w:color="auto"/>
                                                          </w:divBdr>
                                                          <w:divsChild>
                                                            <w:div w:id="1290012270">
                                                              <w:marLeft w:val="0"/>
                                                              <w:marRight w:val="0"/>
                                                              <w:marTop w:val="0"/>
                                                              <w:marBottom w:val="0"/>
                                                              <w:divBdr>
                                                                <w:top w:val="none" w:sz="0" w:space="0" w:color="auto"/>
                                                                <w:left w:val="none" w:sz="0" w:space="0" w:color="auto"/>
                                                                <w:bottom w:val="none" w:sz="0" w:space="0" w:color="auto"/>
                                                                <w:right w:val="none" w:sz="0" w:space="0" w:color="auto"/>
                                                              </w:divBdr>
                                                              <w:divsChild>
                                                                <w:div w:id="1322587313">
                                                                  <w:marLeft w:val="0"/>
                                                                  <w:marRight w:val="0"/>
                                                                  <w:marTop w:val="0"/>
                                                                  <w:marBottom w:val="0"/>
                                                                  <w:divBdr>
                                                                    <w:top w:val="none" w:sz="0" w:space="0" w:color="auto"/>
                                                                    <w:left w:val="none" w:sz="0" w:space="0" w:color="auto"/>
                                                                    <w:bottom w:val="none" w:sz="0" w:space="0" w:color="auto"/>
                                                                    <w:right w:val="none" w:sz="0" w:space="0" w:color="auto"/>
                                                                  </w:divBdr>
                                                                  <w:divsChild>
                                                                    <w:div w:id="1358117087">
                                                                      <w:marLeft w:val="0"/>
                                                                      <w:marRight w:val="0"/>
                                                                      <w:marTop w:val="0"/>
                                                                      <w:marBottom w:val="0"/>
                                                                      <w:divBdr>
                                                                        <w:top w:val="none" w:sz="0" w:space="0" w:color="auto"/>
                                                                        <w:left w:val="none" w:sz="0" w:space="0" w:color="auto"/>
                                                                        <w:bottom w:val="none" w:sz="0" w:space="0" w:color="auto"/>
                                                                        <w:right w:val="none" w:sz="0" w:space="0" w:color="auto"/>
                                                                      </w:divBdr>
                                                                      <w:divsChild>
                                                                        <w:div w:id="259795322">
                                                                          <w:marLeft w:val="0"/>
                                                                          <w:marRight w:val="0"/>
                                                                          <w:marTop w:val="0"/>
                                                                          <w:marBottom w:val="375"/>
                                                                          <w:divBdr>
                                                                            <w:top w:val="dotted" w:sz="6" w:space="11" w:color="FFFFFF"/>
                                                                            <w:left w:val="dotted" w:sz="6" w:space="15" w:color="FFFFFF"/>
                                                                            <w:bottom w:val="dotted" w:sz="6" w:space="11" w:color="FFFFFF"/>
                                                                            <w:right w:val="dotted" w:sz="6" w:space="15" w:color="FFFFFF"/>
                                                                          </w:divBdr>
                                                                          <w:divsChild>
                                                                            <w:div w:id="895699837">
                                                                              <w:marLeft w:val="0"/>
                                                                              <w:marRight w:val="0"/>
                                                                              <w:marTop w:val="0"/>
                                                                              <w:marBottom w:val="0"/>
                                                                              <w:divBdr>
                                                                                <w:top w:val="none" w:sz="0" w:space="0" w:color="auto"/>
                                                                                <w:left w:val="none" w:sz="0" w:space="0" w:color="auto"/>
                                                                                <w:bottom w:val="none" w:sz="0" w:space="0" w:color="auto"/>
                                                                                <w:right w:val="none" w:sz="0" w:space="0" w:color="auto"/>
                                                                              </w:divBdr>
                                                                              <w:divsChild>
                                                                                <w:div w:id="1531188927">
                                                                                  <w:marLeft w:val="0"/>
                                                                                  <w:marRight w:val="0"/>
                                                                                  <w:marTop w:val="0"/>
                                                                                  <w:marBottom w:val="0"/>
                                                                                  <w:divBdr>
                                                                                    <w:top w:val="none" w:sz="0" w:space="0" w:color="auto"/>
                                                                                    <w:left w:val="none" w:sz="0" w:space="0" w:color="auto"/>
                                                                                    <w:bottom w:val="none" w:sz="0" w:space="0" w:color="auto"/>
                                                                                    <w:right w:val="none" w:sz="0" w:space="0" w:color="auto"/>
                                                                                  </w:divBdr>
                                                                                  <w:divsChild>
                                                                                    <w:div w:id="476918843">
                                                                                      <w:marLeft w:val="0"/>
                                                                                      <w:marRight w:val="0"/>
                                                                                      <w:marTop w:val="0"/>
                                                                                      <w:marBottom w:val="0"/>
                                                                                      <w:divBdr>
                                                                                        <w:top w:val="none" w:sz="0" w:space="0" w:color="auto"/>
                                                                                        <w:left w:val="none" w:sz="0" w:space="0" w:color="auto"/>
                                                                                        <w:bottom w:val="none" w:sz="0" w:space="0" w:color="auto"/>
                                                                                        <w:right w:val="none" w:sz="0" w:space="0" w:color="auto"/>
                                                                                      </w:divBdr>
                                                                                    </w:div>
                                                                                    <w:div w:id="1725325082">
                                                                                      <w:marLeft w:val="0"/>
                                                                                      <w:marRight w:val="0"/>
                                                                                      <w:marTop w:val="0"/>
                                                                                      <w:marBottom w:val="0"/>
                                                                                      <w:divBdr>
                                                                                        <w:top w:val="none" w:sz="0" w:space="0" w:color="auto"/>
                                                                                        <w:left w:val="none" w:sz="0" w:space="0" w:color="auto"/>
                                                                                        <w:bottom w:val="none" w:sz="0" w:space="0" w:color="auto"/>
                                                                                        <w:right w:val="none" w:sz="0" w:space="0" w:color="auto"/>
                                                                                      </w:divBdr>
                                                                                    </w:div>
                                                                                    <w:div w:id="181321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_rels/header3.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ReferenceId xmlns="07f7814a-c528-481f-b13d-2a7036a61227"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DC16AA1486694543AFF63426D3D33640" ma:contentTypeVersion="4" ma:contentTypeDescription="Create a new document." ma:contentTypeScope="" ma:versionID="afec0dcf11d58024aa2e14c1721b92a9">
  <xsd:schema xmlns:xsd="http://www.w3.org/2001/XMLSchema" xmlns:xs="http://www.w3.org/2001/XMLSchema" xmlns:p="http://schemas.microsoft.com/office/2006/metadata/properties" xmlns:ns2="07f7814a-c528-481f-b13d-2a7036a61227" targetNamespace="http://schemas.microsoft.com/office/2006/metadata/properties" ma:root="true" ma:fieldsID="b47209bed49a9fb9a57cd84c78de1972" ns2:_="">
    <xsd:import namespace="07f7814a-c528-481f-b13d-2a7036a61227"/>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7f7814a-c528-481f-b13d-2a7036a61227"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E675CEA-5D84-4A22-936F-BE571C88022F}">
  <ds:schemaRefs>
    <ds:schemaRef ds:uri="http://schemas.microsoft.com/sharepoint/v3/contenttype/forms"/>
  </ds:schemaRefs>
</ds:datastoreItem>
</file>

<file path=customXml/itemProps2.xml><?xml version="1.0" encoding="utf-8"?>
<ds:datastoreItem xmlns:ds="http://schemas.openxmlformats.org/officeDocument/2006/customXml" ds:itemID="{DA04F62B-C490-4CA7-8B66-C2F44F95ADD9}">
  <ds:schemaRefs>
    <ds:schemaRef ds:uri="http://schemas.openxmlformats.org/officeDocument/2006/bibliography"/>
  </ds:schemaRefs>
</ds:datastoreItem>
</file>

<file path=customXml/itemProps3.xml><?xml version="1.0" encoding="utf-8"?>
<ds:datastoreItem xmlns:ds="http://schemas.openxmlformats.org/officeDocument/2006/customXml" ds:itemID="{F2B651DD-616C-4B3B-B64D-A7BC3537F71F}">
  <ds:schemaRefs>
    <ds:schemaRef ds:uri="http://schemas.microsoft.com/office/2006/metadata/properties"/>
    <ds:schemaRef ds:uri="http://schemas.microsoft.com/office/infopath/2007/PartnerControls"/>
    <ds:schemaRef ds:uri="07f7814a-c528-481f-b13d-2a7036a61227"/>
  </ds:schemaRefs>
</ds:datastoreItem>
</file>

<file path=customXml/itemProps4.xml><?xml version="1.0" encoding="utf-8"?>
<ds:datastoreItem xmlns:ds="http://schemas.openxmlformats.org/officeDocument/2006/customXml" ds:itemID="{57DD5008-25A9-411F-9F42-724CB733109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7f7814a-c528-481f-b13d-2a7036a6122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6</Pages>
  <Words>619</Words>
  <Characters>3508</Characters>
  <Application>Microsoft Office Word</Application>
  <DocSecurity>0</DocSecurity>
  <Lines>194</Lines>
  <Paragraphs>125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y1</dc:creator>
  <cp:keywords/>
  <cp:lastModifiedBy>Arkate Adil Muradali</cp:lastModifiedBy>
  <cp:revision>6</cp:revision>
  <cp:lastPrinted>2016-02-20T11:19:00Z</cp:lastPrinted>
  <dcterms:created xsi:type="dcterms:W3CDTF">2026-01-27T09:18:00Z</dcterms:created>
  <dcterms:modified xsi:type="dcterms:W3CDTF">2026-04-07T10:00:00Z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0x010100DC16AA1486694543AFF63426D3D33640</vt:lpwstr>
  </property>
</Properties>
</file>